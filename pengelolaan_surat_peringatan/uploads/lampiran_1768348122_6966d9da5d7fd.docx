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3DFD0" w14:textId="77777777" w:rsidR="007A3588" w:rsidRDefault="007A3588">
      <w:pPr>
        <w:spacing w:line="200" w:lineRule="exact"/>
      </w:pPr>
    </w:p>
    <w:p w14:paraId="784DE52F" w14:textId="77777777" w:rsidR="007A3588" w:rsidRDefault="007A3588">
      <w:pPr>
        <w:spacing w:line="200" w:lineRule="exact"/>
      </w:pPr>
    </w:p>
    <w:p w14:paraId="5F5E25DF" w14:textId="77777777" w:rsidR="007A3588" w:rsidRDefault="007A3588">
      <w:pPr>
        <w:spacing w:line="200" w:lineRule="exact"/>
      </w:pPr>
    </w:p>
    <w:p w14:paraId="39DFC822" w14:textId="77777777" w:rsidR="007A3588" w:rsidRDefault="007A3588">
      <w:pPr>
        <w:spacing w:line="200" w:lineRule="exact"/>
      </w:pPr>
    </w:p>
    <w:p w14:paraId="590D9E4F" w14:textId="77777777" w:rsidR="007A3588" w:rsidRDefault="007A3588">
      <w:pPr>
        <w:spacing w:line="200" w:lineRule="exact"/>
      </w:pPr>
    </w:p>
    <w:p w14:paraId="7A7F345B" w14:textId="77777777" w:rsidR="007A3588" w:rsidRDefault="007A3588">
      <w:pPr>
        <w:spacing w:line="200" w:lineRule="exact"/>
      </w:pPr>
    </w:p>
    <w:p w14:paraId="7D088A54" w14:textId="77777777" w:rsidR="007A3588" w:rsidRDefault="007A3588">
      <w:pPr>
        <w:spacing w:before="3" w:line="280" w:lineRule="exact"/>
        <w:rPr>
          <w:sz w:val="28"/>
          <w:szCs w:val="28"/>
        </w:rPr>
        <w:sectPr w:rsidR="007A3588">
          <w:headerReference w:type="default" r:id="rId7"/>
          <w:footerReference w:type="default" r:id="rId8"/>
          <w:type w:val="continuous"/>
          <w:pgSz w:w="12240" w:h="15840"/>
          <w:pgMar w:top="1440" w:right="1220" w:bottom="280" w:left="1260" w:header="0" w:footer="819" w:gutter="0"/>
          <w:pgNumType w:start="1"/>
          <w:cols w:space="720"/>
        </w:sectPr>
      </w:pPr>
    </w:p>
    <w:p w14:paraId="4BAFC1B5" w14:textId="77777777" w:rsidR="007A3588" w:rsidRDefault="000A7A15">
      <w:pPr>
        <w:spacing w:before="68" w:line="220" w:lineRule="exact"/>
        <w:ind w:left="396" w:right="-56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pict w14:anchorId="189F167B">
          <v:group id="_x0000_s2063" style="position:absolute;left:0;text-align:left;margin-left:71pt;margin-top:82.25pt;width:471.5pt;height:48.85pt;z-index:-251658752;mso-position-horizontal-relative:page;mso-position-vertical-relative:page" coordorigin="1420,1645" coordsize="9430,977">
            <v:shape id="_x0000_s2164" style="position:absolute;left:1440;top:1665;width:9390;height:937" coordorigin="1440,1665" coordsize="9390,937" path="m1440,2602r9390,l10830,1665r-9390,l1440,2602xe" fillcolor="#dce6f1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63" type="#_x0000_t75" style="position:absolute;left:2086;top:2124;width:8113;height:316">
              <v:imagedata r:id="rId9" o:title=""/>
            </v:shape>
            <v:shape id="_x0000_s2162" type="#_x0000_t75" style="position:absolute;left:2086;top:2141;width:8111;height:174">
              <v:imagedata r:id="rId10" o:title=""/>
            </v:shape>
            <v:shape id="_x0000_s2161" type="#_x0000_t75" style="position:absolute;left:2129;top:1817;width:8024;height:404">
              <v:imagedata r:id="rId11" o:title=""/>
            </v:shape>
            <v:shape id="_x0000_s2160" style="position:absolute;left:2178;top:1867;width:7930;height:309" coordorigin="2178,1867" coordsize="7930,309" path="m2906,2022r-5,10l2896,2043r-8,8l2877,2057r-6,4l2864,2063r-6,1l2863,2108r18,-2l2895,2103r12,-5l2906,2022xe" fillcolor="#e4b8b7" stroked="f">
              <v:path arrowok="t"/>
            </v:shape>
            <v:shape id="_x0000_s2159" style="position:absolute;left:2178;top:1867;width:7930;height:309" coordorigin="2178,1867" coordsize="7930,309" path="m3540,2065r,-58l3641,2007r,-45l3540,1962r,-40l3649,1922r,-44l3481,1878r,232l3649,2110r,-45l3540,2065xe" fillcolor="#e4b8b7" stroked="f">
              <v:path arrowok="t"/>
            </v:shape>
            <v:shape id="_x0000_s2158" style="position:absolute;left:2178;top:1867;width:7930;height:309" coordorigin="2178,1867" coordsize="7930,309" path="m3337,2065r,-187l3277,1878r,232l3444,2110r,-45l3337,2065xe" fillcolor="#e4b8b7" stroked="f">
              <v:path arrowok="t"/>
            </v:shape>
            <v:shape id="_x0000_s2157" style="position:absolute;left:2178;top:1867;width:7930;height:309" coordorigin="2178,1867" coordsize="7930,309" path="m3091,2066r-6,-8l3078,2050r-3,-12l3075,1878r-61,l3014,2026r1,12l3019,2059r9,18l3040,2092r15,10l3073,2109r21,4l3118,2114r,l3142,2113r20,-4l3180,2102r15,-10l3202,2084r11,-16l3219,2048r2,-22l3221,1878r-60,l3161,2039r-4,12l3150,2059r-7,7l3132,2070r-30,l3091,2066xe" fillcolor="#e4b8b7" stroked="f">
              <v:path arrowok="t"/>
            </v:shape>
            <v:shape id="_x0000_s2156" style="position:absolute;left:2178;top:1867;width:7930;height:309" coordorigin="2178,1867" coordsize="7930,309" path="m2178,2110r56,l2234,1954r43,101l2318,2055r43,-101l2361,2110r60,l2421,1878r-70,l2299,1994r-52,-116l2178,1878r,232xe" fillcolor="#e4b8b7" stroked="f">
              <v:path arrowok="t"/>
            </v:shape>
            <v:shape id="_x0000_s2155" style="position:absolute;left:2178;top:1867;width:7930;height:309" coordorigin="2178,1867" coordsize="7930,309" path="m2602,2114r21,-4l2642,2104r17,-10l2674,2082r9,-10l2693,2055r7,-18l2704,2016r2,-22l2705,1978r-4,-22l2695,1937r-9,-17l2674,1905r-10,-9l2648,1886r-19,-7l2609,1874r-23,-1l2570,1873r-21,4l2530,1883r-17,10l2498,1905r-9,10l2479,1932r-7,18l2468,1971r-2,23l2467,2009r4,22l2477,2050r9,17l2498,2082r10,9l2524,2101r19,7l2537,2039r-4,-10l2530,2019r-1,-12l2529,1980r1,-12l2534,1958r3,-10l2541,1940r5,-6l2552,1928r6,-5l2565,1921r6,-3l2579,1916r15,l2601,1918r7,3l2615,1924r6,4l2626,1934r5,6l2635,1948r4,10l2642,1968r2,12l2644,2006r-2,12l2639,2027r-3,10l2632,2045r-6,7l2621,2059r-6,4l2608,2066r-7,3l2594,2071r-16,l2571,2069r-7,-3l2563,2113r23,1l2602,2114xe" fillcolor="#e4b8b7" stroked="f">
              <v:path arrowok="t"/>
            </v:shape>
            <v:shape id="_x0000_s2154" style="position:absolute;left:2178;top:1867;width:7930;height:309" coordorigin="2178,1867" coordsize="7930,309" path="m2563,2113r1,-47l2557,2063r-6,-4l2546,2053r-5,-6l2537,2039r6,69l2563,2113xe" fillcolor="#e4b8b7" stroked="f">
              <v:path arrowok="t"/>
            </v:shape>
            <v:shape id="_x0000_s2153" style="position:absolute;left:2178;top:1867;width:7930;height:309" coordorigin="2178,1867" coordsize="7930,309" path="m4096,1946r,123l4047,2069r,41l4202,2110r,-41l4154,2069r,-192l4103,1877r-1,6l4101,1888r-3,4l4095,1897r-4,3l4086,1903r-5,2l4075,1906r-6,1l4062,1908r-7,1l4047,1909r,37l4096,1946xe" fillcolor="#e4b8b7" stroked="f">
              <v:path arrowok="t"/>
            </v:shape>
            <v:shape id="_x0000_s2152" style="position:absolute;left:2178;top:1867;width:7930;height:309" coordorigin="2178,1867" coordsize="7930,309" path="m3868,1946r,123l3819,2069r,41l3974,2110r,-41l3926,2069r,-192l3875,1877r-1,6l3873,1888r-3,4l3867,1897r-4,3l3858,1903r-5,2l3847,1906r-6,1l3834,1908r-7,1l3819,1909r,37l3868,1946xe" fillcolor="#e4b8b7" stroked="f">
              <v:path arrowok="t"/>
            </v:shape>
            <v:shape id="_x0000_s2151" style="position:absolute;left:2178;top:1867;width:7930;height:309" coordorigin="2178,1867" coordsize="7930,309" path="m4269,2048r,62l4327,2110r,-62l4269,2048xe" fillcolor="#e4b8b7" stroked="f">
              <v:path arrowok="t"/>
            </v:shape>
            <v:shape id="_x0000_s2150" style="position:absolute;left:2178;top:1867;width:7930;height:309" coordorigin="2178,1867" coordsize="7930,309" path="m4269,1935r,61l4327,1996r,-61l4269,1935xe" fillcolor="#e4b8b7" stroked="f">
              <v:path arrowok="t"/>
            </v:shape>
            <v:shape id="_x0000_s2149" style="position:absolute;left:2178;top:1867;width:7930;height:309" coordorigin="2178,1867" coordsize="7930,309" path="m7458,1999r-22,4l7419,2009r-10,5l7400,2020r-5,8l7389,2036r-3,11l7386,2063r5,20l7403,2099r4,3l7424,2111r21,3l7452,2114r-3,-44l7445,2066r-1,-5l7443,2055r,-6l7445,2045r6,-7l7455,2036r6,-2l7458,1999xe" fillcolor="#e4b8b7" stroked="f">
              <v:path arrowok="t"/>
            </v:shape>
            <v:shape id="_x0000_s2148" style="position:absolute;left:2178;top:1867;width:7930;height:309" coordorigin="2178,1867" coordsize="7930,309" path="m7561,2110r,-119l7560,1978r-7,-19l7540,1944r-7,-4l7516,1934r-20,-3l7471,1930r-1,l7450,1930r-20,3l7417,1935r-10,2l7401,1938r,43l7407,1981r4,-2l7419,1976r10,-3l7440,1970r10,-2l7474,1968r12,2l7494,1974r8,3l7506,1984r,11l7497,1995r-20,2l7458,1999r3,35l7465,2032r7,-1l7481,2030r8,-1l7498,2028r7,-1l7505,2064r-4,4l7496,2071r-6,2l7484,2075r-5,1l7466,2076r-5,l7454,2074r-5,-4l7452,2114r6,l7464,2112r6,-1l7476,2109r5,-2l7485,2105r5,-2l7494,2099r5,-3l7505,2091r,19l7561,2110xe" fillcolor="#e4b8b7" stroked="f">
              <v:path arrowok="t"/>
            </v:shape>
            <v:shape id="_x0000_s2147" style="position:absolute;left:2178;top:1867;width:7930;height:309" coordorigin="2178,1867" coordsize="7930,309" path="m5413,1999r-21,4l5374,2009r-10,5l5356,2020r-6,8l5344,2036r-3,11l5341,2063r5,20l5358,2099r4,3l5379,2111r21,3l5407,2114r-3,-44l5400,2066r-1,-5l5398,2055r,-6l5400,2045r6,-7l5410,2036r6,-2l5413,1999xe" fillcolor="#e4b8b7" stroked="f">
              <v:path arrowok="t"/>
            </v:shape>
            <v:shape id="_x0000_s2146" style="position:absolute;left:2178;top:1867;width:7930;height:309" coordorigin="2178,1867" coordsize="7930,309" path="m5516,2110r,-119l5515,1978r-7,-19l5495,1944r-7,-4l5471,1934r-20,-3l5426,1930r-1,l5406,1930r-20,3l5372,1935r-9,2l5357,1938r,43l5362,1981r4,-2l5374,1976r10,-3l5395,1970r10,-2l5429,1968r12,2l5449,1974r8,3l5461,1984r,11l5453,1995r-21,2l5413,1999r3,35l5420,2032r7,-1l5436,2030r9,-1l5453,2028r7,-1l5460,2064r-4,4l5451,2071r-6,2l5440,2075r-6,1l5421,2076r-5,l5409,2074r-5,-4l5407,2114r7,l5419,2112r6,-1l5431,2109r6,-2l5441,2105r4,-2l5449,2099r5,-3l5460,2091r,19l5516,2110xe" fillcolor="#e4b8b7" stroked="f">
              <v:path arrowok="t"/>
            </v:shape>
            <v:shape id="_x0000_s2145" style="position:absolute;left:2178;top:1867;width:7930;height:309" coordorigin="2178,1867" coordsize="7930,309" path="m4971,1999r-21,4l4933,2009r-11,5l4914,2020r-6,8l4903,2036r-3,11l4900,2063r5,20l4917,2099r3,3l4938,2111r20,3l4965,2114r-3,-44l4958,2066r-1,-5l4957,2055r,-6l4958,2045r6,-7l4969,2036r5,-2l4971,1999xe" fillcolor="#e4b8b7" stroked="f">
              <v:path arrowok="t"/>
            </v:shape>
            <v:shape id="_x0000_s2144" style="position:absolute;left:2178;top:1867;width:7930;height:309" coordorigin="2178,1867" coordsize="7930,309" path="m5075,2110r,-119l5074,1978r-7,-19l5053,1944r-7,-4l5030,1934r-21,-3l4984,1930r,l4964,1930r-20,3l4931,1935r-10,2l4915,1938r,43l4920,1981r5,-2l4932,1976r11,-3l4953,1970r10,-2l4988,1968r11,2l5007,1974r8,3l5019,1984r,11l5011,1995r-20,2l4971,1999r3,35l4979,2032r6,-1l4994,2030r9,-1l5011,2028r8,-1l5019,2064r-4,4l5009,2071r-5,2l4998,2075r-6,1l4980,2076r-6,l4968,2074r-6,-4l4965,2114r7,l4978,2112r6,-1l4990,2109r5,-2l4999,2105r4,-2l5008,2099r4,-3l5019,2091r,19l5075,2110xe" fillcolor="#e4b8b7" stroked="f">
              <v:path arrowok="t"/>
            </v:shape>
            <v:shape id="_x0000_s2143" style="position:absolute;left:2178;top:1867;width:7930;height:309" coordorigin="2178,1867" coordsize="7930,309" path="m7892,1994r8,-9l7907,1975r11,-4l7940,1971r5,1l7949,1973r4,1l7957,1975r,86l7953,2065r-5,2l7942,2069r-6,2l7931,2072r-18,l7903,2068r-5,-8l7892,2052r-3,-12l7889,2007r-8,-71l7871,1941r-9,6l7855,1954r-8,9l7842,1972r-5,12l7832,2002r-1,21l7831,2034r3,22l7840,2074r10,16l7862,2102r18,9l7901,2114r11,l7922,2113r8,-4l7939,2105r9,-6l7957,2091r,19l8013,2110r,-243l7957,1867r,75l7950,1938r-7,-3l7937,1933r-7,-2l7921,1930r-20,l7892,1994xe" fillcolor="#e4b8b7" stroked="f">
              <v:path arrowok="t"/>
            </v:shape>
            <v:shape id="_x0000_s2142" style="position:absolute;left:2178;top:1867;width:7930;height:309" coordorigin="2178,1867" coordsize="7930,309" path="m7891,1932r-10,4l7889,2007r3,-13l7901,1930r-10,2xe" fillcolor="#e4b8b7" stroked="f">
              <v:path arrowok="t"/>
            </v:shape>
            <v:shape id="_x0000_s2141" style="position:absolute;left:2178;top:1867;width:7930;height:309" coordorigin="2178,1867" coordsize="7930,309" path="m9634,1935r,175l9690,2110r,-175l9634,1935xe" fillcolor="#e4b8b7" stroked="f">
              <v:path arrowok="t"/>
            </v:shape>
            <v:shape id="_x0000_s2140" style="position:absolute;left:2178;top:1867;width:7930;height:309" coordorigin="2178,1867" coordsize="7930,309" path="m8441,1935r,175l8497,2110r,-175l8441,1935xe" fillcolor="#e4b8b7" stroked="f">
              <v:path arrowok="t"/>
            </v:shape>
            <v:shape id="_x0000_s2139" style="position:absolute;left:2178;top:1867;width:7930;height:309" coordorigin="2178,1867" coordsize="7930,309" path="m6670,1935r,175l6726,2110r,-175l6670,1935xe" fillcolor="#e4b8b7" stroked="f">
              <v:path arrowok="t"/>
            </v:shape>
            <v:shape id="_x0000_s2138" style="position:absolute;left:2178;top:1867;width:7930;height:309" coordorigin="2178,1867" coordsize="7930,309" path="m5791,1935r,175l5848,2110r,-175l5791,1935xe" fillcolor="#e4b8b7" stroked="f">
              <v:path arrowok="t"/>
            </v:shape>
            <v:shape id="_x0000_s2137" style="position:absolute;left:2178;top:1867;width:7930;height:309" coordorigin="2178,1867" coordsize="7930,309" path="m9475,1935r,175l9532,2110r,-118l9539,1990r6,-2l9551,1987r6,-1l9564,1986r16,l9586,1986r5,1l9597,1988r5,l9602,1935r-4,-1l9581,1934r-8,2l9564,1939r-9,4l9544,1950r-12,10l9532,1935r-57,xe" fillcolor="#e4b8b7" stroked="f">
              <v:path arrowok="t"/>
            </v:shape>
            <v:shape id="_x0000_s2136" style="position:absolute;left:2178;top:1867;width:7930;height:309" coordorigin="2178,1867" coordsize="7930,309" path="m8551,1935r,175l8608,2110r,-118l8615,1990r6,-2l8627,1987r6,-1l8640,1986r16,l8662,1986r5,1l8673,1988r5,l8678,1935r-4,-1l8657,1934r-8,2l8640,1939r-9,4l8620,1950r-12,10l8608,1935r-57,xe" fillcolor="#e4b8b7" stroked="f">
              <v:path arrowok="t"/>
            </v:shape>
            <v:shape id="_x0000_s2135" style="position:absolute;left:2178;top:1867;width:7930;height:309" coordorigin="2178,1867" coordsize="7930,309" path="m9036,1931r-11,-1l8999,1930r-12,1l8974,1935r-12,3l8951,1944r-9,7l8932,1959r-8,10l8919,1981r-7,20l8911,2023r,1l8913,2045r5,18l8923,2075r7,9l8940,2092r9,8l8960,2105r13,4l8994,2113r20,1l9026,2114r11,-1l9046,2111r10,-3l9065,2105r9,-4l9074,2053r-8,l9064,2055r-5,5l9053,2064r-7,4l9041,2070r-6,2l9030,2073r-7,1l9001,2074r-12,-4l8981,2061r-9,-16l8969,2023r,-1l8972,2001r9,-17l8989,1975r11,-5l9022,1970r6,1l9033,1972r5,2l9043,1975r4,3l9051,1980r4,3l9061,1988r5,4l9074,1992r,-48l9065,1940r-9,-4l9046,1934r-10,-3xe" fillcolor="#e4b8b7" stroked="f">
              <v:path arrowok="t"/>
            </v:shape>
            <v:shape id="_x0000_s2134" style="position:absolute;left:2178;top:1867;width:7930;height:309" coordorigin="2178,1867" coordsize="7930,309" path="m7691,1976r6,-1l7709,1975r5,1l7726,1982r3,7l7731,1995r,7l7732,2009r,7l7732,2110r57,l7789,1996r-1,-15l7783,1961r-10,-15l7768,1941r-18,-8l7728,1930r-11,l7707,1932r-9,4l7689,1940r-10,6l7669,1954r,-19l7613,1935r,175l7669,2110r,-124l7675,1982r6,-3l7686,1978r5,-2xe" fillcolor="#e4b8b7" stroked="f">
              <v:path arrowok="t"/>
            </v:shape>
            <v:shape id="_x0000_s2133" style="position:absolute;left:2178;top:1867;width:7930;height:309" coordorigin="2178,1867" coordsize="7930,309" path="m6119,1991r-2,12l6117,2018r1,12l6121,2052r6,19l6137,2085r16,13l6171,2105r4,-101l6179,1992r7,-62l6176,1932r-10,4l6156,1940r-9,6l6140,1953r-7,8l6127,1970r-4,10l6119,1991xe" fillcolor="#e4b8b7" stroked="f">
              <v:path arrowok="t"/>
            </v:shape>
            <v:shape id="_x0000_s2132" style="position:absolute;left:2178;top:1867;width:7930;height:309" coordorigin="2178,1867" coordsize="7930,309" path="m5978,1976r5,-1l5995,1975r6,1l6012,1982r4,7l6017,1995r1,7l6018,2009r1,7l6019,2110r56,l6075,1996r-1,-15l6069,1961r-10,-15l6054,1941r-17,-8l6015,1930r-11,l5993,1932r-9,4l5975,1940r-9,6l5956,1954r,-19l5899,1935r,175l5956,2110r,-124l5962,1982r5,-3l5973,1978r5,-2xe" fillcolor="#e4b8b7" stroked="f">
              <v:path arrowok="t"/>
            </v:shape>
            <v:shape id="_x0000_s2131" style="position:absolute;left:2178;top:1867;width:7930;height:309" coordorigin="2178,1867" coordsize="7930,309" path="m5558,1991r-2,12l5556,2018r,12l5559,2052r7,19l5576,2085r15,13l5610,2105r3,-101l5617,1992r7,-62l5614,1932r-10,4l5594,1940r-8,6l5579,1953r-8,8l5566,1970r-4,10l5558,1991xe" fillcolor="#e4b8b7" stroked="f">
              <v:path arrowok="t"/>
            </v:shape>
            <v:shape id="_x0000_s2130" style="position:absolute;left:2178;top:1867;width:7930;height:309" coordorigin="2178,1867" coordsize="7930,309" path="m5205,1976r5,-1l5223,1975r5,1l5239,1982r4,7l5244,1995r1,7l5246,2009r,7l5246,2110r56,l5302,1996r,-15l5296,1961r-10,-15l5281,1941r-17,-8l5242,1930r-11,l5221,1932r-10,4l5202,1940r-9,6l5183,1954r,-19l5126,1935r,175l5183,2110r,-124l5189,1982r6,-3l5200,1978r5,-2xe" fillcolor="#e4b8b7" stroked="f">
              <v:path arrowok="t"/>
            </v:shape>
            <v:shape id="_x0000_s2129" style="position:absolute;left:2178;top:1867;width:7930;height:309" coordorigin="2178,1867" coordsize="7930,309" path="m9800,1973r7,-6l9815,1964r23,l9831,1929r-20,1l9800,1973xe" fillcolor="#e4b8b7" stroked="f">
              <v:path arrowok="t"/>
            </v:shape>
            <v:shape id="_x0000_s2128" style="position:absolute;left:2178;top:1867;width:7930;height:309" coordorigin="2178,1867" coordsize="7930,309" path="m9731,2023r1,15l9737,2059r9,17l9759,2091r19,11l9796,2109r21,4l9840,2114r14,l9866,2113r11,-2l9889,2109r12,-4l9913,2100r,-45l9907,2055r-6,5l9892,2064r-11,4l9870,2073r-12,2l9841,2075r-21,-3l9804,2064r-10,-7l9789,2046r-1,-14l9916,2032r,-26l9913,1984r-7,-18l9895,1951r-5,-5l9874,1937r-20,-6l9831,1929r7,35l9846,1967r6,6l9857,1979r3,9l9861,2000r-73,l9789,1987r4,-9l9800,1973r11,-43l9791,1935r-18,8l9758,1954r-9,10l9739,1981r-6,20l9731,2023xe" fillcolor="#e4b8b7" stroked="f">
              <v:path arrowok="t"/>
            </v:shape>
            <v:shape id="_x0000_s2127" style="position:absolute;left:2178;top:1867;width:7930;height:309" coordorigin="2178,1867" coordsize="7930,309" path="m9357,2114r21,-4l9396,2102r15,-12l9419,2081r9,-17l9434,2045r2,-23l9435,2008r-4,-21l9423,1969r-12,-15l9400,1945r-17,-9l9363,1931r-23,-2l9323,1930r-21,5l9284,1942r-15,12l9261,1963r-9,17l9246,2000r-2,22l9245,2036r4,21l9257,2075r12,15l9280,2099r17,9l9317,2113r3,-42l9313,2064r-4,-4l9307,2054r-2,-7l9303,2040r-1,-8l9302,2012r1,-9l9305,1996r2,-7l9310,1983r3,-4l9317,1975r4,-3l9326,1970r4,-1l9335,1968r10,l9350,1969r5,2l9360,1973r4,3l9367,1980r3,4l9373,1990r2,7l9377,2004r1,8l9378,2034r-1,8l9375,2049r-2,6l9370,2060r-3,5l9364,2069r-4,3l9355,2073r-5,2l9346,2076r-6,l9340,2115r17,-1xe" fillcolor="#e4b8b7" stroked="f">
              <v:path arrowok="t"/>
            </v:shape>
            <v:shape id="_x0000_s2126" style="position:absolute;left:2178;top:1867;width:7930;height:309" coordorigin="2178,1867" coordsize="7930,309" path="m9340,2115r,-39l9335,2076r-6,-1l9325,2073r-5,-2l9317,2113r23,2xe" fillcolor="#e4b8b7" stroked="f">
              <v:path arrowok="t"/>
            </v:shape>
            <v:shape id="_x0000_s2125" style="position:absolute;left:2178;top:1867;width:7930;height:309" coordorigin="2178,1867" coordsize="7930,309" path="m8765,1973r7,-6l8781,1964r22,l8796,1929r-19,1l8765,1973xe" fillcolor="#e4b8b7" stroked="f">
              <v:path arrowok="t"/>
            </v:shape>
            <v:shape id="_x0000_s2124" style="position:absolute;left:2178;top:1867;width:7930;height:309" coordorigin="2178,1867" coordsize="7930,309" path="m8697,2023r1,15l8703,2059r9,17l8725,2091r18,11l8761,2109r21,4l8806,2114r13,l8832,2113r11,-2l8854,2109r12,-4l8879,2100r,-45l8873,2055r-7,5l8857,2064r-11,4l8835,2073r-11,2l8807,2075r-22,-3l8769,2064r-9,-7l8754,2046r,-14l8882,2032r,-26l8879,1984r-7,-18l8861,1951r-6,-5l8839,1937r-19,-6l8796,1929r7,35l8812,1967r6,6l8823,1979r3,9l8826,2000r-73,l8754,1987r4,-9l8765,1973r12,-43l8756,1935r-17,8l8723,1954r-8,10l8705,1981r-6,20l8697,2023xe" fillcolor="#e4b8b7" stroked="f">
              <v:path arrowok="t"/>
            </v:shape>
            <v:shape id="_x0000_s2123" style="position:absolute;left:2178;top:1867;width:7930;height:309" coordorigin="2178,1867" coordsize="7930,309" path="m6946,1973r7,-6l6962,1964r22,l6977,1929r-20,1l6946,1973xe" fillcolor="#e4b8b7" stroked="f">
              <v:path arrowok="t"/>
            </v:shape>
            <v:shape id="_x0000_s2122" style="position:absolute;left:2178;top:1867;width:7930;height:309" coordorigin="2178,1867" coordsize="7930,309" path="m6878,2023r1,15l6884,2059r9,17l6906,2091r18,11l6942,2109r21,4l6987,2114r13,l7013,2113r11,-2l7035,2109r12,-4l7060,2100r,-45l7053,2055r-6,5l7038,2064r-11,4l7016,2073r-12,2l6988,2075r-22,-3l6950,2064r-9,-7l6935,2046r-1,-14l7063,2032r,-26l7060,1984r-7,-18l7041,1951r-5,-5l7020,1937r-19,-6l6977,1929r7,35l6993,1967r5,6l7004,1979r3,9l7007,2000r-73,l6935,1987r4,-9l6946,1973r11,-43l6937,1935r-18,8l6904,1954r-9,10l6886,1981r-6,20l6878,2023xe" fillcolor="#e4b8b7" stroked="f">
              <v:path arrowok="t"/>
            </v:shape>
            <v:shape id="_x0000_s2121" style="position:absolute;left:2178;top:1867;width:7930;height:309" coordorigin="2178,1867" coordsize="7930,309" path="m8240,2066r,-145l8268,1921r10,l8284,1922r6,2l8297,1926r6,3l8315,1935r9,8l8329,1954r6,18l8337,1993r,16l8335,2022r1,76l8347,2091r12,-8l8373,2069r12,-17l8393,2034r5,-19l8399,1994r,l8398,1972r-5,-19l8386,1935r-9,-12l8364,1908r-16,-12l8338,1890r-11,-5l8313,1882r-8,-1l8286,1878r-22,l8180,1878r,232l8271,2109r21,-1l8286,2064r-6,1l8269,2066r-29,xe" fillcolor="#e4b8b7" stroked="f">
              <v:path arrowok="t"/>
            </v:shape>
            <v:shape id="_x0000_s2120" style="position:absolute;left:2178;top:1867;width:7930;height:309" coordorigin="2178,1867" coordsize="7930,309" path="m8335,2022r-5,10l8325,2043r-8,8l8306,2057r-7,4l8293,2063r-7,1l8292,2108r18,-2l8323,2103r13,-5l8335,2022xe" fillcolor="#e4b8b7" stroked="f">
              <v:path arrowok="t"/>
            </v:shape>
            <v:shape id="_x0000_s2119" style="position:absolute;left:2178;top:1867;width:7930;height:309" coordorigin="2178,1867" coordsize="7930,309" path="m9170,1935r,-50l9114,1885r,50l9091,1935r,38l9114,1973r,81l9114,2065r5,21l9130,2100r7,5l9155,2111r23,2l9188,2113r8,l9203,2112r7,-1l9216,2110r6,-2l9222,2070r-4,l9213,2072r-5,1l9203,2074r-7,1l9189,2075r-5,-1l9180,2072r-6,-5l9171,2059r-1,-4l9170,1973r52,l9222,1935r-52,xe" fillcolor="#e4b8b7" stroked="f">
              <v:path arrowok="t"/>
            </v:shape>
            <v:shape id="_x0000_s2118" style="position:absolute;left:2178;top:1867;width:7930;height:309" coordorigin="2178,1867" coordsize="7930,309" path="m6524,1922r106,l6630,1878r-166,l6464,2110r60,l6524,2010r99,l6623,1966r-99,l6524,1922xe" fillcolor="#e4b8b7" stroked="f">
              <v:path arrowok="t"/>
            </v:shape>
            <v:shape id="_x0000_s2117" style="position:absolute;left:2178;top:1867;width:7930;height:309" coordorigin="2178,1867" coordsize="7930,309" path="m4614,2110r56,l4670,1954r43,101l4754,2055r43,-101l4797,2110r60,l4857,1878r-70,l4735,1994r-52,-116l4614,1878r,232xe" fillcolor="#e4b8b7" stroked="f">
              <v:path arrowok="t"/>
            </v:shape>
            <v:shape id="_x0000_s2116" style="position:absolute;left:2178;top:1867;width:7930;height:309" coordorigin="2178,1867" coordsize="7930,309" path="m9632,1867r,43l9692,1910r,-43l9632,1867xe" fillcolor="#e4b8b7" stroked="f">
              <v:path arrowok="t"/>
            </v:shape>
            <v:shape id="_x0000_s2115" style="position:absolute;left:2178;top:1867;width:7930;height:309" coordorigin="2178,1867" coordsize="7930,309" path="m8439,1867r,43l8499,1910r,-43l8439,1867xe" fillcolor="#e4b8b7" stroked="f">
              <v:path arrowok="t"/>
            </v:shape>
            <v:shape id="_x0000_s2114" style="position:absolute;left:2178;top:1867;width:7930;height:309" coordorigin="2178,1867" coordsize="7930,309" path="m6780,1867r,243l6836,2110r,-243l6780,1867xe" fillcolor="#e4b8b7" stroked="f">
              <v:path arrowok="t"/>
            </v:shape>
            <v:shape id="_x0000_s2113" style="position:absolute;left:2178;top:1867;width:7930;height:309" coordorigin="2178,1867" coordsize="7930,309" path="m6668,1867r,43l6728,1910r,-43l6668,1867xe" fillcolor="#e4b8b7" stroked="f">
              <v:path arrowok="t"/>
            </v:shape>
            <v:shape id="_x0000_s2112" style="position:absolute;left:2178;top:1867;width:7930;height:309" coordorigin="2178,1867" coordsize="7930,309" path="m5790,1867r,43l5849,1910r,-43l5790,1867xe" fillcolor="#e4b8b7" stroked="f">
              <v:path arrowok="t"/>
            </v:shape>
            <v:shape id="_x0000_s2111" style="position:absolute;left:2178;top:1867;width:7930;height:309" coordorigin="2178,1867" coordsize="7930,309" path="m5583,2170r10,2l5605,2173r12,2l5629,2176r13,l5662,2174r19,-3l5693,2168r10,-4l5712,2157r8,-6l5727,2142r4,-11l5732,2129r5,-18l5738,2089r,-154l5684,1935r-2,7l5675,1938r-7,-3l5661,1933r-8,-2l5644,1930r-20,l5617,1992r7,-9l5632,1975r11,-4l5661,1971r5,l5670,1972r5,1l5682,1975r,79l5678,2057r-5,3l5667,2061r-5,2l5656,2064r-18,l5629,2061r-6,-7l5617,2047r-4,-11l5613,2004r-3,101l5632,2107r10,l5651,2105r9,-3l5668,2099r7,-4l5682,2089r,11l5681,2106r-1,5l5678,2116r-2,5l5669,2127r-5,3l5658,2132r-7,2l5643,2135r-18,l5616,2134r-10,-2l5596,2129r-8,-2l5581,2124r-7,l5574,2168r9,2xe" fillcolor="#e4b8b7" stroked="f">
              <v:path arrowok="t"/>
            </v:shape>
            <v:shape id="_x0000_s2110" style="position:absolute;left:2178;top:1867;width:7930;height:309" coordorigin="2178,1867" coordsize="7930,309" path="m6145,2170r10,2l6167,2173r11,2l6190,2176r13,l6224,2174r19,-3l6255,2168r10,-4l6273,2157r9,-6l6288,2142r5,-11l6294,2129r4,-18l6300,2089r,-154l6245,1935r-2,7l6237,1938r-7,-3l6222,1933r-8,-2l6206,1930r-20,l6179,1992r7,-9l6193,1975r11,-4l6223,1971r4,l6232,1972r4,1l6244,1975r,79l6239,2057r-5,3l6229,2061r-6,2l6218,2064r-18,l6191,2061r-7,-7l6178,2047r-3,-11l6175,2004r-4,101l6194,2107r10,l6213,2105r8,-3l6229,2099r8,-4l6244,2089r,11l6243,2106r-2,5l6240,2116r-2,5l6231,2127r-5,3l6220,2132r-7,2l6205,2135r-18,l6178,2134r-10,-2l6158,2129r-8,-2l6143,2124r-7,l6136,2168r9,2xe" fillcolor="#e4b8b7" stroked="f">
              <v:path arrowok="t"/>
            </v:shape>
            <v:shape id="_x0000_s2109" style="position:absolute;left:2178;top:1867;width:7930;height:309" coordorigin="2178,1867" coordsize="7930,309" path="m7098,2104r10,3l7121,2110r2,1l7142,2113r21,1l7173,2114r22,-3l7214,2106r16,-8l7238,2091r12,-17l7254,2054r,-12l7250,2031r-7,-8l7236,2015r-11,-6l7210,2005r-6,-2l7197,2002r-6,-1l7184,2000r-6,-1l7172,1998r-10,-3l7155,1993r-3,-2l7148,1986r,-9l7151,1973r6,-2l7164,1968r7,-1l7191,1967r11,2l7213,1973r10,3l7233,1981r8,5l7246,1986r,-44l7239,1939r-9,-3l7218,1934r-12,-3l7193,1930r-22,l7149,1933r-19,5l7115,1946r-8,6l7095,1969r-4,19l7091,2002r4,11l7102,2021r15,12l7138,2041r6,1l7150,2044r7,1l7164,2046r6,1l7174,2048r9,1l7189,2051r3,2l7196,2058r,9l7194,2071r-5,2l7183,2076r-8,1l7156,2077r-8,-1l7140,2074r-7,-1l7126,2071r-5,-3l7114,2066r-5,-3l7101,2058r-6,-4l7090,2054r,46l7098,2104xe" fillcolor="#e4b8b7" stroked="f">
              <v:path arrowok="t"/>
            </v:shape>
            <v:shape id="_x0000_s2108" style="position:absolute;left:2178;top:1867;width:7930;height:309" coordorigin="2178,1867" coordsize="7930,309" path="m9951,2104r10,3l9974,2110r3,1l9996,2113r21,1l10027,2114r22,-3l10067,2106r16,-8l10092,2091r12,-17l10107,2054r,-12l10104,2031r-7,-8l10090,2015r-11,-6l10064,2005r-7,-2l10051,2002r-7,-1l10038,2000r-7,-1l10026,1998r-11,-3l10009,1993r-3,-2l10002,1986r,-9l10005,1973r6,-2l10017,1968r8,-1l10045,1967r11,2l10066,1973r11,3l10086,1981r9,5l10099,1986r,-44l10093,1939r-10,-3l10071,1934r-12,-3l10047,1930r-22,l10003,1933r-19,5l9968,1946r-7,6l9949,1969r-5,19l9944,2002r4,11l9956,2021r15,12l9991,2041r6,1l10004,2044r7,1l10018,2046r5,1l10028,2048r8,1l10042,2051r3,2l10050,2058r,9l10047,2071r-5,2l10037,2076r-8,1l10009,2077r-8,-1l9994,2074r-7,-1l9980,2071r-6,-3l9967,2066r-5,-3l9955,2058r-6,-4l9944,2054r,46l9951,2104xe" fillcolor="#e4b8b7" stroked="f">
              <v:path arrowok="t"/>
            </v:shape>
            <v:shape id="_x0000_s2107" style="position:absolute;left:2178;top:1867;width:7930;height:309" coordorigin="2178,1867" coordsize="7930,309" path="m2811,2066r,-145l2839,1921r10,l2855,1922r6,2l2868,1926r6,3l2886,1935r9,8l2900,1954r7,18l2909,1993r,16l2906,2022r1,76l2918,2091r12,-8l2944,2069r12,-17l2964,2034r5,-19l2971,1994r,l2969,1972r-5,-19l2957,1935r-8,-12l2935,1908r-16,-12l2910,1890r-12,-5l2884,1882r-8,-1l2857,1878r-22,l2751,1878r,232l2842,2109r21,-1l2858,2064r-7,1l2840,2066r-29,xe" fillcolor="#e4b8b7" stroked="f">
              <v:path arrowok="t"/>
            </v:shape>
            <v:shape id="_x0000_s2106" style="position:absolute;left:4269;top:2079;width:58;height:0" coordorigin="4269,2079" coordsize="58,0" path="m4269,2079r58,e" filled="f" strokecolor="#e4b8b7" strokeweight="3.16pt">
              <v:path arrowok="t"/>
            </v:shape>
            <v:shape id="_x0000_s2105" style="position:absolute;left:4269;top:1965;width:58;height:0" coordorigin="4269,1965" coordsize="58,0" path="m4269,1965r58,e" filled="f" strokecolor="#e4b8b7" strokeweight="3.16pt">
              <v:path arrowok="t"/>
            </v:shape>
            <v:shape id="_x0000_s2104" type="#_x0000_t75" style="position:absolute;left:8171;top:1829;width:1945;height:310">
              <v:imagedata r:id="rId12" o:title=""/>
            </v:shape>
            <v:shape id="_x0000_s2103" style="position:absolute;left:6698;top:1859;width:0;height:251" coordorigin="6698,1859" coordsize="0,251" path="m6698,1859r,251e" filled="f" strokecolor="#e4b8b7" strokeweight="2.97pt">
              <v:path arrowok="t"/>
            </v:shape>
            <v:shape id="_x0000_s2102" style="position:absolute;left:5820;top:1859;width:0;height:251" coordorigin="5820,1859" coordsize="0,251" path="m5820,1859r,251e" filled="f" strokecolor="#e4b8b7" strokeweight="2.97pt">
              <v:path arrowok="t"/>
            </v:shape>
            <v:shape id="_x0000_s2101" style="position:absolute;left:6808;top:1867;width:0;height:243" coordorigin="6808,1867" coordsize="0,243" path="m6808,1867r,243e" filled="f" strokecolor="#e4b8b7" strokeweight="2.92pt">
              <v:path arrowok="t"/>
            </v:shape>
            <v:shape id="_x0000_s2100" style="position:absolute;left:2811;top:1921;width:98;height:145" coordorigin="2811,1921" coordsize="98,145" path="m2811,1921r,145l2826,2066r14,l2851,2065r7,-1l2864,2063r7,-2l2877,2057r11,-6l2896,2043r5,-11l2906,2022r3,-13l2909,1993r-2,-21l2900,1954r-5,-11l2886,1935r-12,-6l2868,1926r-7,-2l2855,1922r-6,-1l2839,1921r-13,l2811,1921xe" filled="f" strokecolor="#c0504d" strokeweight=".30869mm">
              <v:path arrowok="t"/>
            </v:shape>
            <v:shape id="_x0000_s2099" style="position:absolute;left:2529;top:1916;width:115;height:154" coordorigin="2529,1916" coordsize="115,154" path="m2586,1916r-7,l2571,1918r-6,3l2558,1923r-6,5l2546,1934r-5,6l2537,1948r-3,10l2530,1968r-1,12l2529,1994r,13l2530,2019r3,10l2537,2039r4,8l2546,2053r5,6l2557,2063r7,3l2571,2069r7,2l2586,2071r8,l2601,2069r7,-3l2615,2063r6,-4l2626,2052r6,-7l2636,2037r3,-10l2642,2018r2,-12l2644,1993r,-13l2642,1968r-3,-10l2635,1948r-4,-8l2626,1934r-5,-6l2615,1924r-7,-3l2601,1918r-7,-2l2586,1916xe" filled="f" strokecolor="#c0504d" strokeweight=".30869mm">
              <v:path arrowok="t"/>
            </v:shape>
            <v:shape id="_x0000_s2098" style="position:absolute;left:3481;top:1878;width:168;height:232" coordorigin="3481,1878" coordsize="168,232" path="m3481,1878r168,l3649,1922r-109,l3540,1962r101,l3641,2007r-101,l3540,2065r109,l3649,2110r-168,l3481,1878xe" filled="f" strokecolor="#c0504d" strokeweight=".30869mm">
              <v:path arrowok="t"/>
            </v:shape>
            <v:shape id="_x0000_s2097" style="position:absolute;left:3277;top:1878;width:167;height:232" coordorigin="3277,1878" coordsize="167,232" path="m3277,1878r60,l3337,2065r107,l3444,2110r-167,l3277,1878xe" filled="f" strokecolor="#c0504d" strokeweight=".30869mm">
              <v:path arrowok="t"/>
            </v:shape>
            <v:shape id="_x0000_s2096" style="position:absolute;left:3014;top:1878;width:206;height:237" coordorigin="3014,1878" coordsize="206,237" path="m3014,1878r61,l3075,2022r,16l3078,2050r7,8l3091,2066r11,4l3118,2070r14,l3143,2066r7,-7l3157,2051r4,-12l3161,2022r,-144l3221,1878r,148l3219,2048r-6,20l3202,2084r-7,8l3180,2102r-18,7l3142,2113r-24,1l3118,2114r-24,-1l3073,2109r-18,-7l3041,2092r-13,-15l3019,2059r-4,-21l3014,2026r,-148xe" filled="f" strokecolor="#c0504d" strokeweight=".30869mm">
              <v:path arrowok="t"/>
            </v:shape>
            <v:shape id="_x0000_s2095" style="position:absolute;left:2751;top:1878;width:219;height:232" coordorigin="2751,1878" coordsize="219,232" path="m2751,1878r84,l2857,1878r19,3l2884,1882r14,3l2910,1890r9,6l2935,1908r14,15l2957,1935r7,18l2969,1972r2,22l2971,1994r-2,21l2964,2034r-8,18l2944,2069r-14,14l2918,2091r-11,7l2895,2103r-14,3l2863,2108r-21,1l2833,2110r-82,l2751,1878xe" filled="f" strokecolor="#c0504d" strokeweight=".30869mm">
              <v:path arrowok="t"/>
            </v:shape>
            <v:shape id="_x0000_s2094" style="position:absolute;left:2178;top:1878;width:243;height:232" coordorigin="2178,1878" coordsize="243,232" path="m2178,1878r69,l2299,1994r52,-116l2421,1878r,232l2361,2110r,-156l2318,2055r-41,l2234,1954r,156l2178,2110r,-232xe" filled="f" strokecolor="#c0504d" strokeweight=".30869mm">
              <v:path arrowok="t"/>
            </v:shape>
            <v:shape id="_x0000_s2093" style="position:absolute;left:2466;top:1873;width:239;height:242" coordorigin="2466,1873" coordsize="239,242" path="m2586,1873r23,1l2629,1879r19,7l2664,1896r10,9l2686,1920r9,17l2701,1956r4,22l2706,1994r-2,22l2700,2037r-7,18l2683,2072r-9,10l2659,2094r-17,10l2623,2110r-21,4l2586,2114r-23,-1l2543,2108r-19,-7l2508,2091r-10,-9l2486,2067r-9,-17l2471,2031r-4,-22l2466,1994r2,-23l2472,1950r7,-18l2489,1915r9,-10l2513,1893r17,-10l2549,1877r21,-4l2586,1873xe" filled="f" strokecolor="#c0504d" strokeweight=".30869mm">
              <v:path arrowok="t"/>
            </v:shape>
            <v:shape id="_x0000_s2092" style="position:absolute;left:4047;top:1877;width:155;height:233" coordorigin="4047,1877" coordsize="155,233" path="m4103,1877r51,l4154,2069r48,l4202,2110r-155,l4047,2069r49,l4096,1946r-49,l4047,1909r8,l4062,1908r7,-1l4075,1906r6,-1l4086,1903r5,-3l4095,1897r3,-5l4101,1888r1,-5l4103,1877xe" filled="f" strokecolor="#c0504d" strokeweight=".30869mm">
              <v:path arrowok="t"/>
            </v:shape>
            <v:shape id="_x0000_s2091" style="position:absolute;left:3819;top:1877;width:155;height:233" coordorigin="3819,1877" coordsize="155,233" path="m3875,1877r51,l3926,2069r48,l3974,2110r-155,l3819,2069r49,l3868,1946r-49,l3819,1909r8,l3834,1908r7,-1l3847,1906r6,-1l3858,1903r5,-3l3867,1897r3,-5l3873,1888r1,-5l3875,1877xe" filled="f" strokecolor="#c0504d" strokeweight=".30869mm">
              <v:path arrowok="t"/>
            </v:shape>
            <v:shape id="_x0000_s2090" style="position:absolute;left:4269;top:2048;width:58;height:61" coordorigin="4269,2048" coordsize="58,61" path="m4269,2048r58,l4327,2110r-58,l4269,2048xe" filled="f" strokecolor="#c0504d" strokeweight=".30869mm">
              <v:path arrowok="t"/>
            </v:shape>
            <v:shape id="_x0000_s2089" style="position:absolute;left:4269;top:1935;width:58;height:61" coordorigin="4269,1935" coordsize="58,61" path="m4269,1935r58,l4327,1996r-58,l4269,1935xe" filled="f" strokecolor="#c0504d" strokeweight=".30869mm">
              <v:path arrowok="t"/>
            </v:shape>
            <v:shape id="_x0000_s2088" style="position:absolute;left:7443;top:2027;width:62;height:49" coordorigin="7443,2027" coordsize="62,49" path="m7505,2027r-7,1l7489,2029r-8,1l7472,2031r-7,1l7461,2034r-6,2l7451,2038r-3,4l7445,2045r-2,4l7443,2055r,3l7444,2061r,3l7445,2066r1,2l7449,2070r2,2l7454,2074r3,1l7461,2076r5,l7473,2076r6,l7484,2075r6,-2l7496,2071r5,-3l7505,2064r,-37xe" filled="f" strokecolor="#c0504d" strokeweight=".30869mm">
              <v:path arrowok="t"/>
            </v:shape>
            <v:shape id="_x0000_s2087" style="position:absolute;left:5398;top:2027;width:62;height:49" coordorigin="5398,2027" coordsize="62,49" path="m5460,2027r-7,1l5445,2029r-9,1l5427,2031r-7,1l5416,2034r-6,2l5406,2038r-3,4l5400,2045r-2,4l5398,2055r,3l5399,2061r,3l5400,2066r2,2l5404,2070r2,2l5409,2074r4,1l5416,2076r5,l5428,2076r6,l5440,2075r5,-2l5451,2071r5,-3l5460,2064r,-37xe" filled="f" strokecolor="#c0504d" strokeweight=".30869mm">
              <v:path arrowok="t"/>
            </v:shape>
            <v:shape id="_x0000_s2086" style="position:absolute;left:4957;top:2027;width:62;height:49" coordorigin="4957,2027" coordsize="62,49" path="m5019,2027r-8,1l5003,2029r-9,1l4985,2031r-6,1l4974,2034r-5,2l4964,2038r-3,4l4958,2045r-1,4l4957,2055r,3l4957,2061r1,3l4958,2066r2,2l4962,2070r3,2l4968,2074r3,1l4974,2076r6,l4987,2076r5,l4998,2075r6,-2l5009,2071r6,-3l5019,2064r,-37xe" filled="f" strokecolor="#c0504d" strokeweight=".30869mm">
              <v:path arrowok="t"/>
            </v:shape>
            <v:shape id="_x0000_s2085" style="position:absolute;left:7889;top:1971;width:69;height:101" coordorigin="7889,1971" coordsize="69,101" path="m7933,1971r-15,l7907,1975r-7,10l7892,1994r-3,13l7889,2023r,17l7892,2052r6,8l7903,2068r10,4l7926,2072r5,l7936,2071r6,-2l7948,2067r5,-2l7957,2061r,-86l7953,1974r-4,-1l7945,1972r-5,-1l7936,1971r-3,xe" filled="f" strokecolor="#c0504d" strokeweight=".30869mm">
              <v:path arrowok="t"/>
            </v:shape>
            <v:shape id="_x0000_s2084" style="position:absolute;left:6175;top:1971;width:69;height:93" coordorigin="6175,1971" coordsize="69,93" path="m6219,1971r-15,l6193,1975r-7,8l6179,1992r-4,12l6175,2019r,17l6178,2047r6,7l6191,2061r9,3l6212,2064r6,l6223,2063r6,-2l6234,2060r5,-3l6244,2054r,-79l6240,1974r-4,-1l6232,1972r-5,-1l6223,1971r-4,xe" filled="f" strokecolor="#c0504d" strokeweight=".30869mm">
              <v:path arrowok="t"/>
            </v:shape>
            <v:shape id="_x0000_s2083" style="position:absolute;left:5613;top:1971;width:69;height:93" coordorigin="5613,1971" coordsize="69,93" path="m5658,1971r-15,l5632,1975r-8,8l5617,1992r-4,12l5613,2019r,17l5617,2047r6,7l5629,2061r9,3l5651,2064r5,l5662,2063r5,-2l5673,2060r5,-3l5682,2054r,-79l5679,1974r-4,-1l5670,1972r-4,-1l5661,1971r-3,xe" filled="f" strokecolor="#c0504d" strokeweight=".30869mm">
              <v:path arrowok="t"/>
            </v:shape>
            <v:shape id="_x0000_s2082" style="position:absolute;left:6934;top:1964;width:73;height:35" coordorigin="6934,1964" coordsize="73,35" path="m6973,1964r-11,l6953,1967r-7,6l6939,1978r-4,9l6934,2000r73,l7007,1988r-3,-9l6998,1973r-5,-6l6984,1964r-11,xe" filled="f" strokecolor="#c0504d" strokeweight=".30869mm">
              <v:path arrowok="t"/>
            </v:shape>
            <v:shape id="_x0000_s2081" style="position:absolute;left:6670;top:1935;width:56;height:175" coordorigin="6670,1935" coordsize="56,175" path="m6670,1935r56,l6726,2110r-56,l6670,1935xe" filled="f" strokecolor="#c0504d" strokeweight=".30869mm">
              <v:path arrowok="t"/>
            </v:shape>
            <v:shape id="_x0000_s2080" style="position:absolute;left:5791;top:1935;width:56;height:175" coordorigin="5791,1935" coordsize="56,175" path="m5791,1935r57,l5848,2110r-57,l5791,1935xe" filled="f" strokecolor="#c0504d" strokeweight=".30869mm">
              <v:path arrowok="t"/>
            </v:shape>
            <v:shape id="_x0000_s2079" style="position:absolute;left:7613;top:1930;width:176;height:180" coordorigin="7613,1930" coordsize="176,180" path="m7728,1930r22,3l7768,1941r5,5l7783,1961r5,20l7789,1996r,114l7732,2110r,-87l7732,2016r,-7l7731,2002r,-7l7729,1989r-1,-3l7726,1982r-4,-2l7718,1978r-4,-2l7709,1975r-7,l7697,1975r-6,1l7686,1978r-5,1l7675,1982r-6,4l7669,2110r-56,l7613,1935r56,l7669,1954r10,-8l7689,1940r9,-4l7707,1932r10,-2l7728,1930xe" filled="f" strokecolor="#c0504d" strokeweight=".30869mm">
              <v:path arrowok="t"/>
            </v:shape>
            <v:shape id="_x0000_s2078" style="position:absolute;left:7090;top:1930;width:164;height:185" coordorigin="7090,1930" coordsize="164,185" path="m7180,1930r13,l7206,1931r12,3l7230,1936r9,3l7246,1942r,44l7241,1986r-8,-5l7223,1976r-10,-3l7202,1969r-11,-2l7180,1967r-9,l7164,1968r-7,3l7151,1973r-3,4l7148,1981r,5l7150,1989r2,2l7155,1993r7,2l7172,1998r6,1l7184,2000r7,1l7197,2002r7,1l7210,2005r15,4l7236,2015r7,8l7250,2031r4,11l7254,2054r-4,20l7238,2091r-8,7l7214,2106r-19,5l7173,2114r-10,l7142,2113r-19,-2l7121,2110r-13,-3l7098,2104r-8,-4l7090,2054r5,l7098,2056r3,2l7105,2061r4,2l7114,2066r7,2l7126,2071r7,2l7140,2074r8,2l7156,2077r8,l7175,2077r8,-1l7189,2073r5,-2l7196,2067r,-4l7196,2058r-1,-3l7192,2053r-3,-2l7183,2049r-9,-1l7170,2047r-6,-1l7157,2045r-7,-1l7144,2042r-6,-1l7117,2033r-15,-12l7095,2013r-4,-11l7091,1988r4,-19l7107,1952r8,-6l7130,1938r19,-5l7171,1930r9,xe" filled="f" strokecolor="#c0504d" strokeweight=".30869mm">
              <v:path arrowok="t"/>
            </v:shape>
            <v:shape id="_x0000_s2077" style="position:absolute;left:6117;top:1930;width:183;height:246" coordorigin="6117,1930" coordsize="183,246" path="m6196,1930r10,l6214,1931r8,2l6230,1935r7,3l6243,1942r2,-7l6300,1935r,154l6298,2111r-4,18l6293,2131r-5,11l6282,2151r-9,6l6265,2164r-10,4l6243,2171r-19,3l6203,2176r-1,l6190,2176r-12,-1l6167,2173r-12,-1l6145,2170r-9,-2l6136,2124r7,l6150,2127r8,2l6168,2132r10,2l6187,2135r7,l6205,2135r8,-1l6220,2132r6,-2l6231,2127r3,-3l6238,2121r2,-5l6241,2111r2,-5l6244,2100r,-8l6244,2089r-7,6l6229,2099r-8,3l6213,2105r-9,2l6194,2107r-23,-2l6153,2098r-15,-12l6127,2071r-6,-19l6118,2030r-1,-12l6117,2003r2,-12l6123,1980r4,-10l6133,1961r7,-8l6147,1946r9,-6l6166,1936r10,-4l6186,1930r10,xe" filled="f" strokecolor="#c0504d" strokeweight=".30869mm">
              <v:path arrowok="t"/>
            </v:shape>
            <v:shape id="_x0000_s2076" style="position:absolute;left:5899;top:1930;width:176;height:180" coordorigin="5899,1930" coordsize="176,180" path="m6015,1930r22,3l6054,1941r5,5l6069,1961r5,20l6075,1996r,114l6019,2110r,-87l6019,2016r-1,-7l6018,2002r-1,-7l6016,1989r-2,-3l6012,1982r-3,-2l6005,1978r-4,-2l5995,1975r-7,l5983,1975r-5,1l5973,1978r-6,1l5962,1982r-6,4l5956,2110r-57,l5899,1935r57,l5956,1954r10,-8l5975,1940r9,-4l5993,1932r11,-2l6015,1930xe" filled="f" strokecolor="#c0504d" strokeweight=".30869mm">
              <v:path arrowok="t"/>
            </v:shape>
            <v:shape id="_x0000_s2075" style="position:absolute;left:5556;top:1930;width:183;height:246" coordorigin="5556,1930" coordsize="183,246" path="m5635,1930r9,l5653,1931r8,2l5668,1935r7,3l5682,1942r2,-7l5738,1935r,154l5737,2111r-5,18l5731,2131r-4,11l5720,2151r-8,6l5703,2164r-10,4l5681,2171r-19,3l5642,2176r-1,l5629,2176r-12,-1l5605,2173r-12,-1l5583,2170r-9,-2l5574,2124r7,l5588,2127r8,2l5606,2132r10,2l5625,2135r8,l5643,2135r8,-1l5658,2132r6,-2l5669,2127r4,-3l5676,2121r2,-5l5680,2111r1,-5l5682,2100r,-8l5682,2089r-7,6l5668,2099r-8,3l5651,2105r-9,2l5632,2107r-22,-2l5591,2098r-15,-12l5566,2071r-7,-19l5556,2030r,-12l5556,2003r2,-12l5562,1980r4,-10l5571,1961r8,-8l5586,1946r8,-6l5604,1936r10,-4l5624,1930r11,xe" filled="f" strokecolor="#c0504d" strokeweight=".30869mm">
              <v:path arrowok="t"/>
            </v:shape>
            <v:shape id="_x0000_s2074" style="position:absolute;left:5126;top:1930;width:176;height:180" coordorigin="5126,1930" coordsize="176,180" path="m5242,1930r22,3l5281,1941r5,5l5296,1961r6,20l5302,1996r,114l5246,2110r,-87l5246,2016r,-7l5245,2002r-1,-7l5243,1989r-2,-3l5239,1982r-3,-2l5232,1978r-4,-2l5223,1975r-8,l5210,1975r-5,1l5200,1978r-5,1l5189,1982r-6,4l5183,2110r-57,l5126,1935r57,l5183,1954r10,-8l5202,1940r9,-4l5221,1932r10,-2l5242,1930xe" filled="f" strokecolor="#c0504d" strokeweight=".30869mm">
              <v:path arrowok="t"/>
            </v:shape>
            <v:shape id="_x0000_s2073" style="position:absolute;left:7386;top:1930;width:175;height:185" coordorigin="7386,1930" coordsize="175,185" path="m7471,1930r25,1l7516,1934r17,6l7540,1944r13,15l7560,1978r1,13l7561,2110r-56,l7505,2091r-3,2l7499,2096r-5,3l7490,2103r-5,2l7481,2107r-5,2l7470,2111r-6,1l7458,2114r-6,l7445,2114r-21,-3l7407,2102r-4,-3l7391,2083r-5,-20l7386,2059r,-12l7389,2036r6,-8l7400,2020r9,-6l7419,2009r17,-6l7458,1999r19,-2l7497,1995r9,l7506,1994r,-10l7502,1977r-8,-3l7486,1970r-12,-2l7459,1968r-9,l7440,1970r-11,3l7419,1976r-8,3l7407,1981r-6,l7401,1938r6,-1l7417,1935r13,-2l7450,1930r20,l7471,1930xe" filled="f" strokecolor="#c0504d" strokeweight=".30869mm">
              <v:path arrowok="t"/>
            </v:shape>
            <v:shape id="_x0000_s2072" style="position:absolute;left:5341;top:1930;width:175;height:185" coordorigin="5341,1930" coordsize="175,185" path="m5426,1930r25,1l5471,1934r17,6l5495,1944r13,15l5515,1978r1,13l5516,2110r-56,l5460,2091r-3,2l5454,2096r-5,3l5445,2103r-4,2l5437,2107r-6,2l5425,2111r-6,1l5414,2114r-7,l5400,2114r-21,-3l5362,2102r-4,-3l5346,2083r-5,-20l5341,2059r,-12l5344,2036r6,-8l5356,2020r8,-6l5374,2009r18,-6l5413,1999r19,-2l5453,1995r8,l5461,1994r,-10l5457,1977r-8,-3l5441,1970r-12,-2l5414,1968r-9,l5395,1970r-11,3l5374,1976r-8,3l5362,1981r-5,l5357,1938r6,-1l5372,1935r14,-2l5406,1930r19,l5426,1930xe" filled="f" strokecolor="#c0504d" strokeweight=".30869mm">
              <v:path arrowok="t"/>
            </v:shape>
            <v:shape id="_x0000_s2071" style="position:absolute;left:4900;top:1930;width:175;height:185" coordorigin="4900,1930" coordsize="175,185" path="m4984,1930r25,1l5030,1934r16,6l5053,1944r14,15l5074,1978r1,13l5075,2110r-56,l5019,2091r-3,2l5012,2096r-4,3l5003,2103r-4,2l4995,2107r-5,2l4984,2111r-6,1l4972,2114r-7,l4958,2114r-20,-3l4920,2102r-3,-3l4905,2083r-5,-20l4900,2059r,-12l4903,2036r5,-8l4914,2020r8,-6l4933,2009r17,-6l4971,1999r20,-2l5011,1995r8,l5019,1994r,-10l5015,1977r-8,-3l4999,1970r-11,-2l4972,1968r-9,l4953,1970r-10,3l4932,1976r-7,3l4920,1981r-5,l4915,1938r6,-1l4931,1935r13,-2l4964,1930r20,l4984,1930xe" filled="f" strokecolor="#c0504d" strokeweight=".30869mm">
              <v:path arrowok="t"/>
            </v:shape>
            <v:shape id="_x0000_s2070" style="position:absolute;left:6878;top:1929;width:185;height:185" coordorigin="6878,1929" coordsize="185,185" path="m6977,1929r24,2l7020,1937r16,9l7041,1951r12,15l7060,1984r3,22l7063,2013r,19l6934,2032r1,14l6941,2057r9,7l6966,2072r22,3l6993,2075r11,l7016,2073r11,-5l7038,2064r9,-4l7053,2055r7,l7060,2100r-13,5l7035,2109r-11,2l7013,2113r-13,1l6987,2114r-24,-1l6942,2109r-18,-7l6909,2093r-16,-17l6884,2059r-5,-21l6878,2023r2,-22l6886,1981r9,-17l6904,1954r15,-11l6937,1935r20,-5l6977,1929xe" filled="f" strokecolor="#c0504d" strokeweight=".30869mm">
              <v:path arrowok="t"/>
            </v:shape>
            <v:shape id="_x0000_s2069" style="position:absolute;left:6464;top:1878;width:166;height:232" coordorigin="6464,1878" coordsize="166,232" path="m6464,1878r166,l6630,1922r-106,l6524,1966r99,l6623,2010r-99,l6524,2110r-60,l6464,1878xe" filled="f" strokecolor="#c0504d" strokeweight=".30869mm">
              <v:path arrowok="t"/>
            </v:shape>
            <v:shape id="_x0000_s2068" style="position:absolute;left:4614;top:1878;width:243;height:232" coordorigin="4614,1878" coordsize="243,232" path="m4614,1878r69,l4735,1994r52,-116l4857,1878r,232l4797,2110r,-156l4754,2055r-41,l4670,1954r,156l4614,2110r,-232xe" filled="f" strokecolor="#c0504d" strokeweight=".30869mm">
              <v:path arrowok="t"/>
            </v:shape>
            <v:shape id="_x0000_s2067" style="position:absolute;left:7831;top:1867;width:183;height:247" coordorigin="7831,1867" coordsize="183,247" path="m7957,1867r56,l8013,2110r-56,l7957,2091r-9,8l7939,2105r-9,4l7922,2113r-10,1l7901,2114r-21,-3l7862,2102r-12,-12l7840,2074r-6,-18l7831,2034r,-11l7832,2002r5,-18l7842,1972r5,-9l7855,1954r7,-7l7871,1941r10,-5l7891,1932r10,-2l7911,1930r10,l7930,1931r7,2l7943,1935r7,3l7957,1942r,-75xe" filled="f" strokecolor="#c0504d" strokeweight=".30869mm">
              <v:path arrowok="t"/>
            </v:shape>
            <v:shape id="_x0000_s2066" style="position:absolute;left:6780;top:1867;width:56;height:243" coordorigin="6780,1867" coordsize="56,243" path="m6780,1867r56,l6836,2110r-56,l6780,1867xe" filled="f" strokecolor="#c0504d" strokeweight=".30869mm">
              <v:path arrowok="t"/>
            </v:shape>
            <v:shape id="_x0000_s2065" style="position:absolute;left:6668;top:1867;width:59;height:43" coordorigin="6668,1867" coordsize="59,43" path="m6668,1867r60,l6728,1910r-60,l6668,1867xe" filled="f" strokecolor="#c0504d" strokeweight=".30869mm">
              <v:path arrowok="t"/>
            </v:shape>
            <v:shape id="_x0000_s2064" style="position:absolute;left:5790;top:1867;width:59;height:43" coordorigin="5790,1867" coordsize="59,43" path="m5790,1867r59,l5849,1910r-59,l5790,1867xe" filled="f" strokecolor="#c0504d" strokeweight=".30869mm">
              <v:path arrowok="t"/>
            </v:shape>
            <w10:wrap anchorx="page" anchory="page"/>
          </v:group>
        </w:pic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 xml:space="preserve">POKOK </w:t>
      </w:r>
      <w:r>
        <w:rPr>
          <w:rFonts w:ascii="Baskerville Old Face" w:eastAsia="Baskerville Old Face" w:hAnsi="Baskerville Old Face" w:cs="Baskerville Old Face"/>
          <w:color w:val="538DD3"/>
          <w:spacing w:val="2"/>
          <w:position w:val="1"/>
          <w:sz w:val="24"/>
          <w:szCs w:val="24"/>
          <w:u w:val="single" w:color="538DD3"/>
        </w:rPr>
        <w:t>B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AHA</w:t>
      </w:r>
      <w:r>
        <w:rPr>
          <w:rFonts w:ascii="Baskerville Old Face" w:eastAsia="Baskerville Old Face" w:hAnsi="Baskerville Old Face" w:cs="Baskerville Old Face"/>
          <w:color w:val="538DD3"/>
          <w:spacing w:val="3"/>
          <w:position w:val="1"/>
          <w:sz w:val="24"/>
          <w:szCs w:val="24"/>
          <w:u w:val="single" w:color="538DD3"/>
        </w:rPr>
        <w:t>S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N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:</w:t>
      </w:r>
    </w:p>
    <w:p w14:paraId="30A72D13" w14:textId="77777777" w:rsidR="007A3588" w:rsidRDefault="000A7A15">
      <w:pPr>
        <w:spacing w:before="65" w:line="220" w:lineRule="exact"/>
        <w:rPr>
          <w:rFonts w:ascii="Baskerville Old Face" w:eastAsia="Baskerville Old Face" w:hAnsi="Baskerville Old Face" w:cs="Baskerville Old Face"/>
          <w:sz w:val="24"/>
          <w:szCs w:val="24"/>
        </w:rPr>
        <w:sectPr w:rsidR="007A3588">
          <w:type w:val="continuous"/>
          <w:pgSz w:w="12240" w:h="15840"/>
          <w:pgMar w:top="1440" w:right="1220" w:bottom="280" w:left="1260" w:header="720" w:footer="720" w:gutter="0"/>
          <w:cols w:num="2" w:space="720" w:equalWidth="0">
            <w:col w:w="2547" w:space="2247"/>
            <w:col w:w="4966"/>
          </w:cols>
        </w:sectPr>
      </w:pPr>
      <w:r>
        <w:br w:type="column"/>
      </w:r>
      <w:r>
        <w:rPr>
          <w:rFonts w:ascii="Baskerville Old Face" w:eastAsia="Baskerville Old Face" w:hAnsi="Baskerville Old Face" w:cs="Baskerville Old Face"/>
          <w:color w:val="00AF50"/>
          <w:position w:val="1"/>
          <w:sz w:val="24"/>
          <w:szCs w:val="24"/>
          <w:u w:val="single" w:color="00AF50"/>
        </w:rPr>
        <w:t>O</w:t>
      </w:r>
      <w:r>
        <w:rPr>
          <w:rFonts w:ascii="Baskerville Old Face" w:eastAsia="Baskerville Old Face" w:hAnsi="Baskerville Old Face" w:cs="Baskerville Old Face"/>
          <w:color w:val="00AF50"/>
          <w:spacing w:val="-1"/>
          <w:position w:val="1"/>
          <w:sz w:val="24"/>
          <w:szCs w:val="24"/>
          <w:u w:val="single" w:color="00AF50"/>
        </w:rPr>
        <w:t>B</w:t>
      </w:r>
      <w:r>
        <w:rPr>
          <w:rFonts w:ascii="Baskerville Old Face" w:eastAsia="Baskerville Old Face" w:hAnsi="Baskerville Old Face" w:cs="Baskerville Old Face"/>
          <w:color w:val="00AF50"/>
          <w:spacing w:val="3"/>
          <w:position w:val="1"/>
          <w:sz w:val="24"/>
          <w:szCs w:val="24"/>
          <w:u w:val="single" w:color="00AF50"/>
        </w:rPr>
        <w:t>J</w:t>
      </w:r>
      <w:r>
        <w:rPr>
          <w:rFonts w:ascii="Baskerville Old Face" w:eastAsia="Baskerville Old Face" w:hAnsi="Baskerville Old Face" w:cs="Baskerville Old Face"/>
          <w:color w:val="00AF50"/>
          <w:spacing w:val="-1"/>
          <w:position w:val="1"/>
          <w:sz w:val="24"/>
          <w:szCs w:val="24"/>
          <w:u w:val="single" w:color="00AF50"/>
        </w:rPr>
        <w:t>E</w:t>
      </w:r>
      <w:r>
        <w:rPr>
          <w:rFonts w:ascii="Baskerville Old Face" w:eastAsia="Baskerville Old Face" w:hAnsi="Baskerville Old Face" w:cs="Baskerville Old Face"/>
          <w:color w:val="00AF50"/>
          <w:spacing w:val="1"/>
          <w:position w:val="1"/>
          <w:sz w:val="24"/>
          <w:szCs w:val="24"/>
          <w:u w:val="single" w:color="00AF50"/>
        </w:rPr>
        <w:t>KT</w:t>
      </w:r>
      <w:r>
        <w:rPr>
          <w:rFonts w:ascii="Baskerville Old Face" w:eastAsia="Baskerville Old Face" w:hAnsi="Baskerville Old Face" w:cs="Baskerville Old Face"/>
          <w:color w:val="00AF50"/>
          <w:position w:val="1"/>
          <w:sz w:val="24"/>
          <w:szCs w:val="24"/>
          <w:u w:val="single" w:color="00AF50"/>
        </w:rPr>
        <w:t>I</w:t>
      </w:r>
      <w:r>
        <w:rPr>
          <w:rFonts w:ascii="Baskerville Old Face" w:eastAsia="Baskerville Old Face" w:hAnsi="Baskerville Old Face" w:cs="Baskerville Old Face"/>
          <w:color w:val="00AF50"/>
          <w:spacing w:val="-1"/>
          <w:position w:val="1"/>
          <w:sz w:val="24"/>
          <w:szCs w:val="24"/>
          <w:u w:val="single" w:color="00AF50"/>
        </w:rPr>
        <w:t>F</w:t>
      </w:r>
      <w:r>
        <w:rPr>
          <w:rFonts w:ascii="Baskerville Old Face" w:eastAsia="Baskerville Old Face" w:hAnsi="Baskerville Old Face" w:cs="Baskerville Old Face"/>
          <w:color w:val="00AF50"/>
          <w:position w:val="1"/>
          <w:sz w:val="24"/>
          <w:szCs w:val="24"/>
          <w:u w:val="single" w:color="00AF50"/>
        </w:rPr>
        <w:t>:</w:t>
      </w:r>
    </w:p>
    <w:p w14:paraId="1878F018" w14:textId="77777777" w:rsidR="007A3588" w:rsidRDefault="007A3588">
      <w:pPr>
        <w:spacing w:before="16" w:line="200" w:lineRule="exact"/>
        <w:sectPr w:rsidR="007A3588">
          <w:type w:val="continuous"/>
          <w:pgSz w:w="12240" w:h="15840"/>
          <w:pgMar w:top="1440" w:right="1220" w:bottom="280" w:left="1260" w:header="720" w:footer="720" w:gutter="0"/>
          <w:cols w:space="720"/>
        </w:sectPr>
      </w:pPr>
    </w:p>
    <w:p w14:paraId="729F996A" w14:textId="77777777" w:rsidR="007A3588" w:rsidRDefault="000A7A15">
      <w:pPr>
        <w:spacing w:before="29"/>
        <w:ind w:left="756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sz w:val="24"/>
          <w:szCs w:val="24"/>
        </w:rPr>
        <w:t xml:space="preserve">ﻫ   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f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re</w:t>
      </w:r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>k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to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</w:p>
    <w:p w14:paraId="6FCD6965" w14:textId="77777777" w:rsidR="007A3588" w:rsidRDefault="000A7A15">
      <w:pPr>
        <w:tabs>
          <w:tab w:val="left" w:pos="1100"/>
        </w:tabs>
        <w:spacing w:before="4" w:line="270" w:lineRule="auto"/>
        <w:ind w:left="1116" w:right="-37" w:hanging="360"/>
        <w:jc w:val="both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sz w:val="24"/>
          <w:szCs w:val="24"/>
        </w:rPr>
        <w:t>ﻫ</w:t>
      </w:r>
      <w:r>
        <w:rPr>
          <w:sz w:val="24"/>
          <w:szCs w:val="24"/>
        </w:rPr>
        <w:tab/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nak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asar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tuk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man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jemen</w:t>
      </w:r>
      <w:proofErr w:type="spellEnd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e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irekro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</w:p>
    <w:p w14:paraId="36514B7E" w14:textId="77777777" w:rsidR="007A3588" w:rsidRDefault="000A7A15">
      <w:pPr>
        <w:spacing w:before="3" w:line="264" w:lineRule="auto"/>
        <w:ind w:left="360" w:right="1127" w:hanging="36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br w:type="column"/>
      </w:r>
      <w:r>
        <w:rPr>
          <w:rFonts w:ascii="MS PGothic" w:eastAsia="MS PGothic" w:hAnsi="MS PGothic" w:cs="MS PGothic"/>
          <w:w w:val="78"/>
          <w:sz w:val="24"/>
          <w:szCs w:val="24"/>
        </w:rPr>
        <w:t>✓</w:t>
      </w:r>
      <w:r>
        <w:rPr>
          <w:rFonts w:ascii="MS PGothic" w:eastAsia="MS PGothic" w:hAnsi="MS PGothic" w:cs="MS PGothic"/>
          <w:w w:val="78"/>
          <w:sz w:val="24"/>
          <w:szCs w:val="24"/>
        </w:rPr>
        <w:t xml:space="preserve">  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as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isw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ahami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enal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f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strukt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rekt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o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ri</w:t>
      </w:r>
      <w:proofErr w:type="spellEnd"/>
    </w:p>
    <w:p w14:paraId="67C9E7BA" w14:textId="77777777" w:rsidR="007A3588" w:rsidRDefault="000A7A15">
      <w:pPr>
        <w:spacing w:line="240" w:lineRule="exact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MS PGothic" w:eastAsia="MS PGothic" w:hAnsi="MS PGothic" w:cs="MS PGothic"/>
          <w:w w:val="78"/>
          <w:position w:val="1"/>
          <w:sz w:val="24"/>
          <w:szCs w:val="24"/>
        </w:rPr>
        <w:t>✓</w:t>
      </w:r>
      <w:r>
        <w:rPr>
          <w:rFonts w:ascii="MS PGothic" w:eastAsia="MS PGothic" w:hAnsi="MS PGothic" w:cs="MS PGothic"/>
          <w:w w:val="78"/>
          <w:position w:val="1"/>
          <w:sz w:val="24"/>
          <w:szCs w:val="24"/>
        </w:rPr>
        <w:t xml:space="preserve">   </w:t>
      </w:r>
      <w:proofErr w:type="spellStart"/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Ma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as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isw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1"/>
          <w:position w:val="1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position w:val="1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u</w:t>
      </w:r>
      <w:proofErr w:type="spellEnd"/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2"/>
          <w:position w:val="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im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mentas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kan</w:t>
      </w:r>
      <w:proofErr w:type="spellEnd"/>
    </w:p>
    <w:p w14:paraId="47CBCB4C" w14:textId="77777777" w:rsidR="007A3588" w:rsidRDefault="000A7A15">
      <w:pPr>
        <w:spacing w:before="4" w:line="260" w:lineRule="atLeast"/>
        <w:ind w:left="360" w:right="306"/>
        <w:rPr>
          <w:rFonts w:ascii="Baskerville Old Face" w:eastAsia="Baskerville Old Face" w:hAnsi="Baskerville Old Face" w:cs="Baskerville Old Face"/>
          <w:sz w:val="24"/>
          <w:szCs w:val="24"/>
        </w:rPr>
        <w:sectPr w:rsidR="007A3588">
          <w:type w:val="continuous"/>
          <w:pgSz w:w="12240" w:h="15840"/>
          <w:pgMar w:top="1440" w:right="1220" w:bottom="280" w:left="1260" w:header="720" w:footer="720" w:gutter="0"/>
          <w:cols w:num="2" w:space="720" w:equalWidth="0">
            <w:col w:w="4161" w:space="708"/>
            <w:col w:w="4891"/>
          </w:cols>
        </w:sectPr>
      </w:pP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y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rh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najemen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f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re</w:t>
      </w:r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>k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to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erti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opy, mov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, de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ete,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 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ang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la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nnya</w:t>
      </w:r>
      <w:proofErr w:type="spellEnd"/>
    </w:p>
    <w:p w14:paraId="7042FEB2" w14:textId="77777777" w:rsidR="007A3588" w:rsidRDefault="007A3588">
      <w:pPr>
        <w:spacing w:before="8" w:line="140" w:lineRule="exact"/>
        <w:rPr>
          <w:sz w:val="15"/>
          <w:szCs w:val="15"/>
        </w:rPr>
      </w:pPr>
    </w:p>
    <w:p w14:paraId="5531D592" w14:textId="77777777" w:rsidR="007A3588" w:rsidRDefault="007A3588">
      <w:pPr>
        <w:spacing w:line="200" w:lineRule="exact"/>
      </w:pPr>
    </w:p>
    <w:p w14:paraId="73DB12E2" w14:textId="77777777" w:rsidR="007A3588" w:rsidRDefault="007A3588">
      <w:pPr>
        <w:spacing w:line="200" w:lineRule="exact"/>
      </w:pPr>
    </w:p>
    <w:p w14:paraId="367067EE" w14:textId="77777777" w:rsidR="007A3588" w:rsidRDefault="007A3588">
      <w:pPr>
        <w:spacing w:line="200" w:lineRule="exact"/>
      </w:pPr>
    </w:p>
    <w:p w14:paraId="114FEACF" w14:textId="77777777" w:rsidR="007A3588" w:rsidRDefault="000A7A15">
      <w:pPr>
        <w:spacing w:before="65" w:line="220" w:lineRule="exact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T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U</w:t>
      </w:r>
      <w:r>
        <w:rPr>
          <w:rFonts w:ascii="Baskerville Old Face" w:eastAsia="Baskerville Old Face" w:hAnsi="Baskerville Old Face" w:cs="Baskerville Old Face"/>
          <w:color w:val="538DD3"/>
          <w:spacing w:val="2"/>
          <w:position w:val="1"/>
          <w:sz w:val="24"/>
          <w:szCs w:val="24"/>
          <w:u w:val="single" w:color="538DD3"/>
        </w:rPr>
        <w:t>G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 xml:space="preserve">S 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P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R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K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T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IKU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M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:</w:t>
      </w:r>
    </w:p>
    <w:p w14:paraId="41EFB667" w14:textId="77777777" w:rsidR="007A3588" w:rsidRDefault="007A3588">
      <w:pPr>
        <w:spacing w:before="14" w:line="200" w:lineRule="exact"/>
      </w:pPr>
    </w:p>
    <w:p w14:paraId="243577E5" w14:textId="77777777" w:rsidR="007A3588" w:rsidRDefault="000A7A15">
      <w:pPr>
        <w:tabs>
          <w:tab w:val="left" w:pos="600"/>
        </w:tabs>
        <w:spacing w:before="65" w:line="314" w:lineRule="auto"/>
        <w:ind w:left="608" w:right="182" w:hanging="427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1.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ab/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erjak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pacing w:val="-1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etiap</w:t>
      </w:r>
      <w:proofErr w:type="spellEnd"/>
      <w:r>
        <w:rPr>
          <w:rFonts w:ascii="Baskerville Old Face" w:eastAsia="Baskerville Old Face" w:hAnsi="Baskerville Old Face" w:cs="Baskerville Old Face"/>
          <w:spacing w:val="-1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langkah</w:t>
      </w:r>
      <w:proofErr w:type="spellEnd"/>
      <w:r>
        <w:rPr>
          <w:rFonts w:ascii="Baskerville Old Face" w:eastAsia="Baskerville Old Face" w:hAnsi="Baskerville Old Face" w:cs="Baskerville Old Face"/>
          <w:spacing w:val="-1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ng</w:t>
      </w:r>
      <w:r>
        <w:rPr>
          <w:rFonts w:ascii="Baskerville Old Face" w:eastAsia="Baskerville Old Face" w:hAnsi="Baskerville Old Face" w:cs="Baskerville Old Face"/>
          <w:spacing w:val="-1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ada</w:t>
      </w:r>
      <w:proofErr w:type="spellEnd"/>
      <w:r>
        <w:rPr>
          <w:rFonts w:ascii="Baskerville Old Face" w:eastAsia="Baskerville Old Face" w:hAnsi="Baskerville Old Face" w:cs="Baskerville Old Face"/>
          <w:spacing w:val="-9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mod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proofErr w:type="spellEnd"/>
      <w:r>
        <w:rPr>
          <w:rFonts w:ascii="Baskerville Old Face" w:eastAsia="Baskerville Old Face" w:hAnsi="Baskerville Old Face" w:cs="Baskerville Old Face"/>
          <w:spacing w:val="-1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ktik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proofErr w:type="spellEnd"/>
      <w:r>
        <w:rPr>
          <w:rFonts w:ascii="Baskerville Old Face" w:eastAsia="Baskerville Old Face" w:hAnsi="Baskerville Old Face" w:cs="Baskerville Old Face"/>
          <w:spacing w:val="-1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pacing w:val="-9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kti</w:t>
      </w:r>
      <w:proofErr w:type="spellEnd"/>
      <w:r>
        <w:rPr>
          <w:rFonts w:ascii="Baskerville Old Face" w:eastAsia="Baskerville Old Face" w:hAnsi="Baskerville Old Face" w:cs="Baskerville Old Face"/>
          <w:spacing w:val="-1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rint</w:t>
      </w:r>
      <w:r>
        <w:rPr>
          <w:rFonts w:ascii="Baskerville Old Face" w:eastAsia="Baskerville Old Face" w:hAnsi="Baskerville Old Face" w:cs="Baskerville Old Face"/>
          <w:spacing w:val="-7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reen</w:t>
      </w:r>
      <w:r>
        <w:rPr>
          <w:rFonts w:ascii="Baskerville Old Face" w:eastAsia="Baskerville Old Face" w:hAnsi="Baskerville Old Face" w:cs="Baskerville Old Face"/>
          <w:spacing w:val="-9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pacing w:val="-1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out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ut y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apat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dan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us</w:t>
      </w:r>
      <w:proofErr w:type="spellEnd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alui</w:t>
      </w:r>
      <w:proofErr w:type="spellEnd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sh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gan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nama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a.</w:t>
      </w:r>
    </w:p>
    <w:p w14:paraId="324543F0" w14:textId="77777777" w:rsidR="007A3588" w:rsidRDefault="000A7A15">
      <w:pPr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pict w14:anchorId="2A2E21A9">
          <v:shapetype id="_x0000_t202" coordsize="21600,21600" o:spt="202" path="m,l,21600r21600,l21600,xe">
            <v:stroke joinstyle="miter"/>
            <v:path gradientshapeok="t" o:connecttype="rect"/>
          </v:shapetype>
          <v:shape id="_x0000_s2062" type="#_x0000_t202" style="position:absolute;left:0;text-align:left;margin-left:186.5pt;margin-top:113.45pt;width:245.2pt;height:26pt;z-index:-251659776;mso-position-horizontal-relative:page" filled="f" stroked="f">
            <v:textbox inset="0,0,0,0">
              <w:txbxContent>
                <w:p w14:paraId="5FE44206" w14:textId="77777777" w:rsidR="007A3588" w:rsidRDefault="007A3588">
                  <w:pPr>
                    <w:spacing w:before="1" w:line="100" w:lineRule="exact"/>
                    <w:rPr>
                      <w:sz w:val="11"/>
                      <w:szCs w:val="11"/>
                    </w:rPr>
                  </w:pPr>
                </w:p>
                <w:p w14:paraId="52C5CE53" w14:textId="77777777" w:rsidR="007A3588" w:rsidRDefault="000A7A15">
                  <w:pPr>
                    <w:ind w:left="150"/>
                    <w:rPr>
                      <w:rFonts w:ascii="Baskerville Old Face" w:eastAsia="Baskerville Old Face" w:hAnsi="Baskerville Old Face" w:cs="Baskerville Old Face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d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e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n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g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n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7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2"/>
                      <w:sz w:val="26"/>
                      <w:szCs w:val="26"/>
                    </w:rPr>
                    <w:t>m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3"/>
                      <w:sz w:val="26"/>
                      <w:szCs w:val="26"/>
                    </w:rPr>
                    <w:t>e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ngin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s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tal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1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k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3"/>
                      <w:sz w:val="26"/>
                      <w:szCs w:val="26"/>
                    </w:rPr>
                    <w:t>e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m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b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ali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7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d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ari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4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f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i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le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3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vd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i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3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i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n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i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!!</w:t>
                  </w:r>
                </w:p>
              </w:txbxContent>
            </v:textbox>
            <w10:wrap anchorx="page"/>
          </v:shape>
        </w:pic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2.   </w:t>
      </w:r>
      <w:r>
        <w:rPr>
          <w:rFonts w:ascii="Baskerville Old Face" w:eastAsia="Baskerville Old Face" w:hAnsi="Baskerville Old Face" w:cs="Baskerville Old Face"/>
          <w:spacing w:val="1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nja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w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ab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ur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h</w:t>
      </w:r>
      <w:proofErr w:type="spellEnd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ik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proofErr w:type="spellEnd"/>
    </w:p>
    <w:p w14:paraId="264C2D6C" w14:textId="77777777" w:rsidR="007A3588" w:rsidRDefault="000A7A15">
      <w:pPr>
        <w:tabs>
          <w:tab w:val="left" w:pos="600"/>
        </w:tabs>
        <w:spacing w:before="74" w:line="317" w:lineRule="auto"/>
        <w:ind w:left="608" w:right="186" w:hanging="427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pict w14:anchorId="46CE13FB">
          <v:shape id="_x0000_s2061" type="#_x0000_t202" style="position:absolute;left:0;text-align:left;margin-left:80.4pt;margin-top:71.2pt;width:454.4pt;height:22.15pt;z-index:-251661824;mso-position-horizontal-relative:page" filled="f" stroked="f">
            <v:textbox inset="0,0,0,0">
              <w:txbxContent>
                <w:p w14:paraId="6CAE642B" w14:textId="77777777" w:rsidR="007A3588" w:rsidRDefault="000A7A15">
                  <w:pPr>
                    <w:spacing w:before="34"/>
                    <w:ind w:left="149"/>
                    <w:rPr>
                      <w:rFonts w:ascii="Baskerville Old Face" w:eastAsia="Baskerville Old Face" w:hAnsi="Baskerville Old Face" w:cs="Baskerville Old Face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J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n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g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n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7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l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upa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4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co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py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-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kan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8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f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i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le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3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vd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i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3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h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3"/>
                      <w:sz w:val="26"/>
                      <w:szCs w:val="26"/>
                    </w:rPr>
                    <w:t>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s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i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l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3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i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n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s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tal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si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9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L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i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n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ux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5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Anda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3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ke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2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F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l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sh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d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i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s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k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0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An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3"/>
                      <w:sz w:val="26"/>
                      <w:szCs w:val="26"/>
                    </w:rPr>
                    <w:t>d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6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g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ar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4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nda</w:t>
                  </w:r>
                </w:p>
              </w:txbxContent>
            </v:textbox>
            <w10:wrap anchorx="page"/>
          </v:shape>
        </w:pict>
      </w:r>
      <w:r>
        <w:pict w14:anchorId="6AE157E0">
          <v:shape id="_x0000_s2060" type="#_x0000_t202" style="position:absolute;left:0;text-align:left;margin-left:90.6pt;margin-top:84.4pt;width:433.85pt;height:26pt;z-index:-251660800;mso-position-horizontal-relative:page" filled="f" stroked="f">
            <v:textbox inset="0,0,0,0">
              <w:txbxContent>
                <w:p w14:paraId="00FD2CDB" w14:textId="77777777" w:rsidR="007A3588" w:rsidRDefault="007A3588">
                  <w:pPr>
                    <w:spacing w:before="1" w:line="100" w:lineRule="exact"/>
                    <w:rPr>
                      <w:sz w:val="11"/>
                      <w:szCs w:val="11"/>
                    </w:rPr>
                  </w:pPr>
                </w:p>
                <w:p w14:paraId="0BAE8B3A" w14:textId="77777777" w:rsidR="007A3588" w:rsidRDefault="000A7A15">
                  <w:pPr>
                    <w:ind w:left="149"/>
                    <w:rPr>
                      <w:rFonts w:ascii="Baskerville Old Face" w:eastAsia="Baskerville Old Face" w:hAnsi="Baskerville Old Face" w:cs="Baskerville Old Face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d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apat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4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m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3"/>
                      <w:sz w:val="26"/>
                      <w:szCs w:val="26"/>
                    </w:rPr>
                    <w:t>e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ngg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u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n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k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an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5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ke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mb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ali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9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h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s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i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l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3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i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n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sta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l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s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i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8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te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r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se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b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ut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8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 xml:space="preserve">di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kom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3"/>
                      <w:sz w:val="26"/>
                      <w:szCs w:val="26"/>
                    </w:rPr>
                    <w:t>p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uter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9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1"/>
                      <w:sz w:val="26"/>
                      <w:szCs w:val="26"/>
                    </w:rPr>
                    <w:t>m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a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n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ap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u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n</w:t>
                  </w:r>
                  <w:proofErr w:type="spellEnd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0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2"/>
                      <w:sz w:val="26"/>
                      <w:szCs w:val="26"/>
                    </w:rPr>
                    <w:t>c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uk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pacing w:val="-1"/>
                      <w:sz w:val="26"/>
                      <w:szCs w:val="26"/>
                    </w:rPr>
                    <w:t>u</w:t>
                  </w:r>
                  <w:r>
                    <w:rPr>
                      <w:rFonts w:ascii="Baskerville Old Face" w:eastAsia="Baskerville Old Face" w:hAnsi="Baskerville Old Face" w:cs="Baskerville Old Face"/>
                      <w:color w:val="E26C09"/>
                      <w:sz w:val="26"/>
                      <w:szCs w:val="26"/>
                    </w:rPr>
                    <w:t>p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3.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ab/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kan</w:t>
      </w:r>
      <w:proofErr w:type="spellEnd"/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il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ktik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proofErr w:type="spellEnd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ng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ada</w:t>
      </w:r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nk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ng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telah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iak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e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f,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berikan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nama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e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n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ma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</w:p>
    <w:p w14:paraId="53775CE7" w14:textId="77777777" w:rsidR="007A3588" w:rsidRDefault="000A7A15">
      <w:pPr>
        <w:spacing w:line="240" w:lineRule="exact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pict w14:anchorId="61F52874">
          <v:group id="_x0000_s2055" style="position:absolute;left:0;text-align:left;margin-left:71.55pt;margin-top:31.7pt;width:468.9pt;height:69.25pt;z-index:-251657728;mso-position-horizontal-relative:page" coordorigin="1431,634" coordsize="9378,1385">
            <v:shape id="_x0000_s2059" style="position:absolute;left:1440;top:643;width:9360;height:1367" coordorigin="1440,643" coordsize="9360,1367" path="m1440,2010r9360,l10800,643r-9360,l1440,2010xe" fillcolor="#b8cde4" stroked="f">
              <v:path arrowok="t"/>
            </v:shape>
            <v:shape id="_x0000_s2058" type="#_x0000_t75" style="position:absolute;left:1608;top:716;width:9088;height:443">
              <v:imagedata r:id="rId13" o:title=""/>
            </v:shape>
            <v:shape id="_x0000_s2057" type="#_x0000_t75" style="position:absolute;left:1812;top:980;width:8677;height:520">
              <v:imagedata r:id="rId14" o:title=""/>
            </v:shape>
            <v:shape id="_x0000_s2056" type="#_x0000_t75" style="position:absolute;left:3730;top:1321;width:4904;height:520">
              <v:imagedata r:id="rId15" o:title=""/>
            </v:shape>
            <w10:wrap anchorx="page"/>
          </v:group>
        </w:pict>
      </w:r>
      <w:r>
        <w:rPr>
          <w:rFonts w:ascii="Baskerville Old Face" w:eastAsia="Baskerville Old Face" w:hAnsi="Baskerville Old Face" w:cs="Baskerville Old Face"/>
          <w:color w:val="FF0000"/>
          <w:position w:val="1"/>
          <w:sz w:val="24"/>
          <w:szCs w:val="24"/>
        </w:rPr>
        <w:t xml:space="preserve">4.   </w:t>
      </w:r>
      <w:r>
        <w:rPr>
          <w:rFonts w:ascii="Baskerville Old Face" w:eastAsia="Baskerville Old Face" w:hAnsi="Baskerville Old Face" w:cs="Baskerville Old Face"/>
          <w:color w:val="FF0000"/>
          <w:spacing w:val="11"/>
          <w:position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FF0000"/>
          <w:spacing w:val="1"/>
          <w:position w:val="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FF0000"/>
          <w:position w:val="1"/>
          <w:sz w:val="24"/>
          <w:szCs w:val="24"/>
        </w:rPr>
        <w:t>ID</w:t>
      </w:r>
      <w:r>
        <w:rPr>
          <w:rFonts w:ascii="Baskerville Old Face" w:eastAsia="Baskerville Old Face" w:hAnsi="Baskerville Old Face" w:cs="Baskerville Old Face"/>
          <w:color w:val="FF0000"/>
          <w:spacing w:val="-1"/>
          <w:position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FF0000"/>
          <w:position w:val="1"/>
          <w:sz w:val="24"/>
          <w:szCs w:val="24"/>
        </w:rPr>
        <w:t>K</w:t>
      </w:r>
      <w:r>
        <w:rPr>
          <w:rFonts w:ascii="Baskerville Old Face" w:eastAsia="Baskerville Old Face" w:hAnsi="Baskerville Old Face" w:cs="Baskerville Old Face"/>
          <w:color w:val="FF0000"/>
          <w:spacing w:val="3"/>
          <w:position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FF0000"/>
          <w:spacing w:val="-1"/>
          <w:position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FF0000"/>
          <w:position w:val="1"/>
          <w:sz w:val="24"/>
          <w:szCs w:val="24"/>
        </w:rPr>
        <w:t>DA</w:t>
      </w:r>
      <w:r>
        <w:rPr>
          <w:rFonts w:ascii="Baskerville Old Face" w:eastAsia="Baskerville Old Face" w:hAnsi="Baskerville Old Face" w:cs="Baskerville Old Face"/>
          <w:color w:val="FF0000"/>
          <w:spacing w:val="-1"/>
          <w:position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FF0000"/>
          <w:spacing w:val="3"/>
          <w:position w:val="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FF0000"/>
          <w:spacing w:val="-1"/>
          <w:position w:val="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FF0000"/>
          <w:position w:val="1"/>
          <w:sz w:val="24"/>
          <w:szCs w:val="24"/>
        </w:rPr>
        <w:t>RPA</w:t>
      </w:r>
      <w:r>
        <w:rPr>
          <w:rFonts w:ascii="Baskerville Old Face" w:eastAsia="Baskerville Old Face" w:hAnsi="Baskerville Old Face" w:cs="Baskerville Old Face"/>
          <w:color w:val="FF0000"/>
          <w:spacing w:val="1"/>
          <w:position w:val="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FF0000"/>
          <w:spacing w:val="-2"/>
          <w:position w:val="1"/>
          <w:sz w:val="24"/>
          <w:szCs w:val="24"/>
        </w:rPr>
        <w:t>J</w:t>
      </w:r>
      <w:r>
        <w:rPr>
          <w:rFonts w:ascii="Baskerville Old Face" w:eastAsia="Baskerville Old Face" w:hAnsi="Baskerville Old Face" w:cs="Baskerville Old Face"/>
          <w:color w:val="FF0000"/>
          <w:spacing w:val="-1"/>
          <w:position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FF0000"/>
          <w:spacing w:val="1"/>
          <w:position w:val="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FF0000"/>
          <w:spacing w:val="2"/>
          <w:position w:val="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FF0000"/>
          <w:spacing w:val="-1"/>
          <w:position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FF0000"/>
          <w:position w:val="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FF0000"/>
          <w:spacing w:val="1"/>
          <w:position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FF0000"/>
          <w:position w:val="1"/>
          <w:sz w:val="24"/>
          <w:szCs w:val="24"/>
        </w:rPr>
        <w:t>W</w:t>
      </w:r>
      <w:r>
        <w:rPr>
          <w:rFonts w:ascii="Baskerville Old Face" w:eastAsia="Baskerville Old Face" w:hAnsi="Baskerville Old Face" w:cs="Baskerville Old Face"/>
          <w:color w:val="FF0000"/>
          <w:spacing w:val="-1"/>
          <w:position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FF0000"/>
          <w:position w:val="1"/>
          <w:sz w:val="24"/>
          <w:szCs w:val="24"/>
        </w:rPr>
        <w:t>K</w:t>
      </w:r>
      <w:r>
        <w:rPr>
          <w:rFonts w:ascii="Baskerville Old Face" w:eastAsia="Baskerville Old Face" w:hAnsi="Baskerville Old Face" w:cs="Baskerville Old Face"/>
          <w:color w:val="FF0000"/>
          <w:spacing w:val="1"/>
          <w:position w:val="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FF0000"/>
          <w:position w:val="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color w:val="FF0000"/>
          <w:spacing w:val="-1"/>
          <w:position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FF0000"/>
          <w:position w:val="1"/>
          <w:sz w:val="24"/>
          <w:szCs w:val="24"/>
        </w:rPr>
        <w:t>PE</w:t>
      </w:r>
      <w:r>
        <w:rPr>
          <w:rFonts w:ascii="Baskerville Old Face" w:eastAsia="Baskerville Old Face" w:hAnsi="Baskerville Old Face" w:cs="Baskerville Old Face"/>
          <w:color w:val="FF0000"/>
          <w:spacing w:val="1"/>
          <w:position w:val="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FF0000"/>
          <w:spacing w:val="2"/>
          <w:position w:val="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FF0000"/>
          <w:spacing w:val="-1"/>
          <w:position w:val="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color w:val="FF0000"/>
          <w:position w:val="1"/>
          <w:sz w:val="24"/>
          <w:szCs w:val="24"/>
        </w:rPr>
        <w:t>MP</w:t>
      </w:r>
      <w:r>
        <w:rPr>
          <w:rFonts w:ascii="Baskerville Old Face" w:eastAsia="Baskerville Old Face" w:hAnsi="Baskerville Old Face" w:cs="Baskerville Old Face"/>
          <w:color w:val="FF0000"/>
          <w:spacing w:val="-1"/>
          <w:position w:val="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color w:val="FF0000"/>
          <w:position w:val="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FF0000"/>
          <w:spacing w:val="-1"/>
          <w:position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FF0000"/>
          <w:position w:val="1"/>
          <w:sz w:val="24"/>
          <w:szCs w:val="24"/>
        </w:rPr>
        <w:t>N</w:t>
      </w:r>
    </w:p>
    <w:p w14:paraId="2533ED80" w14:textId="77777777" w:rsidR="007A3588" w:rsidRDefault="007A3588">
      <w:pPr>
        <w:spacing w:before="3" w:line="120" w:lineRule="exact"/>
        <w:rPr>
          <w:sz w:val="13"/>
          <w:szCs w:val="13"/>
        </w:rPr>
      </w:pPr>
    </w:p>
    <w:p w14:paraId="542B0A56" w14:textId="77777777" w:rsidR="007A3588" w:rsidRDefault="007A3588">
      <w:pPr>
        <w:spacing w:line="200" w:lineRule="exact"/>
      </w:pPr>
    </w:p>
    <w:p w14:paraId="12385FFC" w14:textId="77777777" w:rsidR="007A3588" w:rsidRDefault="007A3588">
      <w:pPr>
        <w:spacing w:line="200" w:lineRule="exact"/>
      </w:pPr>
    </w:p>
    <w:p w14:paraId="17C6F8C0" w14:textId="77777777" w:rsidR="007A3588" w:rsidRDefault="007A3588">
      <w:pPr>
        <w:spacing w:line="200" w:lineRule="exact"/>
      </w:pPr>
    </w:p>
    <w:p w14:paraId="4741AC0D" w14:textId="77777777" w:rsidR="007A3588" w:rsidRDefault="007A3588">
      <w:pPr>
        <w:spacing w:line="200" w:lineRule="exact"/>
      </w:pPr>
    </w:p>
    <w:p w14:paraId="3D724172" w14:textId="77777777" w:rsidR="007A3588" w:rsidRDefault="007A3588">
      <w:pPr>
        <w:spacing w:line="200" w:lineRule="exact"/>
      </w:pPr>
    </w:p>
    <w:p w14:paraId="63457A45" w14:textId="77777777" w:rsidR="007A3588" w:rsidRDefault="007A3588">
      <w:pPr>
        <w:spacing w:line="200" w:lineRule="exact"/>
      </w:pPr>
    </w:p>
    <w:p w14:paraId="7B708A52" w14:textId="77777777" w:rsidR="007A3588" w:rsidRDefault="007A3588">
      <w:pPr>
        <w:spacing w:line="200" w:lineRule="exact"/>
      </w:pPr>
    </w:p>
    <w:p w14:paraId="27776327" w14:textId="77777777" w:rsidR="007A3588" w:rsidRDefault="007A3588">
      <w:pPr>
        <w:spacing w:line="200" w:lineRule="exact"/>
      </w:pPr>
    </w:p>
    <w:p w14:paraId="2A239048" w14:textId="77777777" w:rsidR="007A3588" w:rsidRDefault="007A3588">
      <w:pPr>
        <w:spacing w:line="200" w:lineRule="exact"/>
      </w:pPr>
    </w:p>
    <w:p w14:paraId="3162EE14" w14:textId="77777777" w:rsidR="007A3588" w:rsidRDefault="007A3588">
      <w:pPr>
        <w:spacing w:line="200" w:lineRule="exact"/>
      </w:pPr>
    </w:p>
    <w:p w14:paraId="3B543987" w14:textId="77777777" w:rsidR="007A3588" w:rsidRDefault="007A3588">
      <w:pPr>
        <w:spacing w:line="200" w:lineRule="exact"/>
      </w:pPr>
    </w:p>
    <w:p w14:paraId="292FB5BA" w14:textId="77777777" w:rsidR="007A3588" w:rsidRDefault="000A7A15">
      <w:pPr>
        <w:spacing w:line="220" w:lineRule="exact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PE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NJ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E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L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SA</w:t>
      </w:r>
      <w:r>
        <w:rPr>
          <w:rFonts w:ascii="Baskerville Old Face" w:eastAsia="Baskerville Old Face" w:hAnsi="Baskerville Old Face" w:cs="Baskerville Old Face"/>
          <w:color w:val="538DD3"/>
          <w:spacing w:val="3"/>
          <w:position w:val="1"/>
          <w:sz w:val="24"/>
          <w:szCs w:val="24"/>
          <w:u w:val="single" w:color="538DD3"/>
        </w:rPr>
        <w:t>N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:</w:t>
      </w:r>
    </w:p>
    <w:p w14:paraId="265B7790" w14:textId="77777777" w:rsidR="007A3588" w:rsidRDefault="007A3588">
      <w:pPr>
        <w:spacing w:before="14" w:line="200" w:lineRule="exact"/>
      </w:pPr>
    </w:p>
    <w:p w14:paraId="1E06A4BC" w14:textId="77777777" w:rsidR="007A3588" w:rsidRDefault="000A7A15">
      <w:pPr>
        <w:spacing w:before="65" w:line="258" w:lineRule="auto"/>
        <w:ind w:left="180" w:right="175"/>
        <w:jc w:val="both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at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ir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tro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ux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mem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lay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nan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ikasi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rb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s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D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kt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o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p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term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uk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tentang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bagaimana</w:t>
      </w:r>
      <w:proofErr w:type="spellEnd"/>
      <w:r>
        <w:rPr>
          <w:rFonts w:ascii="Baskerville Old Face" w:eastAsia="Baskerville Old Face" w:hAnsi="Baskerville Old Face" w:cs="Baskerville Old Face"/>
          <w:spacing w:val="-1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ola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pacing w:val="-1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-1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r>
        <w:rPr>
          <w:rFonts w:ascii="Baskerville Old Face" w:eastAsia="Baskerville Old Face" w:hAnsi="Baskerville Old Face" w:cs="Baskerville Old Face"/>
          <w:spacing w:val="-1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,</w:t>
      </w:r>
      <w:r>
        <w:rPr>
          <w:rFonts w:ascii="Baskerville Old Face" w:eastAsia="Baskerville Old Face" w:hAnsi="Baskerville Old Face" w:cs="Baskerville Old Face"/>
          <w:spacing w:val="-1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namun</w:t>
      </w:r>
      <w:proofErr w:type="spellEnd"/>
      <w:r>
        <w:rPr>
          <w:rFonts w:ascii="Baskerville Old Face" w:eastAsia="Baskerville Old Face" w:hAnsi="Baskerville Old Face" w:cs="Baskerville Old Face"/>
          <w:spacing w:val="-1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tentu</w:t>
      </w:r>
      <w:proofErr w:type="spellEnd"/>
      <w:r>
        <w:rPr>
          <w:rFonts w:ascii="Baskerville Old Face" w:eastAsia="Baskerville Old Face" w:hAnsi="Baskerville Old Face" w:cs="Baskerville Old Face"/>
          <w:spacing w:val="-1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pacing w:val="-1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h</w:t>
      </w:r>
      <w:proofErr w:type="spellEnd"/>
      <w:r>
        <w:rPr>
          <w:rFonts w:ascii="Baskerville Old Face" w:eastAsia="Baskerville Old Face" w:hAnsi="Baskerville Old Face" w:cs="Baskerville Old Face"/>
          <w:spacing w:val="-1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mem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k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pacing w:val="-1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pacing w:val="-1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keunntung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j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ka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op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iannya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nak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i/>
          <w:color w:val="00AF50"/>
          <w:sz w:val="24"/>
          <w:szCs w:val="24"/>
        </w:rPr>
        <w:t>com</w:t>
      </w:r>
      <w:r>
        <w:rPr>
          <w:rFonts w:ascii="Cambria" w:eastAsia="Cambria" w:hAnsi="Cambria" w:cs="Cambria"/>
          <w:b/>
          <w:i/>
          <w:color w:val="00AF50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b/>
          <w:i/>
          <w:color w:val="00AF50"/>
          <w:sz w:val="24"/>
          <w:szCs w:val="24"/>
        </w:rPr>
        <w:t>a</w:t>
      </w:r>
      <w:r>
        <w:rPr>
          <w:rFonts w:ascii="Cambria" w:eastAsia="Cambria" w:hAnsi="Cambria" w:cs="Cambria"/>
          <w:b/>
          <w:i/>
          <w:color w:val="00AF50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b/>
          <w:i/>
          <w:color w:val="00AF50"/>
          <w:sz w:val="24"/>
          <w:szCs w:val="24"/>
        </w:rPr>
        <w:t xml:space="preserve">d </w:t>
      </w:r>
      <w:r>
        <w:rPr>
          <w:rFonts w:ascii="Cambria" w:eastAsia="Cambria" w:hAnsi="Cambria" w:cs="Cambria"/>
          <w:b/>
          <w:i/>
          <w:color w:val="00AF50"/>
          <w:spacing w:val="1"/>
          <w:sz w:val="24"/>
          <w:szCs w:val="24"/>
        </w:rPr>
        <w:t>l</w:t>
      </w:r>
      <w:r>
        <w:rPr>
          <w:rFonts w:ascii="Cambria" w:eastAsia="Cambria" w:hAnsi="Cambria" w:cs="Cambria"/>
          <w:b/>
          <w:i/>
          <w:color w:val="00AF50"/>
          <w:spacing w:val="-3"/>
          <w:sz w:val="24"/>
          <w:szCs w:val="24"/>
        </w:rPr>
        <w:t>i</w:t>
      </w:r>
      <w:r>
        <w:rPr>
          <w:rFonts w:ascii="Cambria" w:eastAsia="Cambria" w:hAnsi="Cambria" w:cs="Cambria"/>
          <w:b/>
          <w:i/>
          <w:color w:val="00AF50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b/>
          <w:i/>
          <w:color w:val="00AF50"/>
          <w:sz w:val="24"/>
          <w:szCs w:val="24"/>
        </w:rPr>
        <w:t>e</w:t>
      </w:r>
      <w:r>
        <w:rPr>
          <w:rFonts w:ascii="Cambria" w:eastAsia="Cambria" w:hAnsi="Cambria" w:cs="Cambria"/>
          <w:b/>
          <w:i/>
          <w:color w:val="00AF50"/>
          <w:spacing w:val="9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erti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al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al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ke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.</w:t>
      </w:r>
    </w:p>
    <w:p w14:paraId="7FEA7677" w14:textId="77777777" w:rsidR="007A3588" w:rsidRDefault="007A3588">
      <w:pPr>
        <w:spacing w:before="6" w:line="280" w:lineRule="exact"/>
        <w:rPr>
          <w:sz w:val="28"/>
          <w:szCs w:val="28"/>
        </w:rPr>
      </w:pPr>
    </w:p>
    <w:p w14:paraId="60CFBFF2" w14:textId="77777777" w:rsidR="007A3588" w:rsidRDefault="000A7A15">
      <w:pPr>
        <w:spacing w:line="256" w:lineRule="auto"/>
        <w:ind w:left="180" w:right="173"/>
        <w:jc w:val="both"/>
        <w:rPr>
          <w:rFonts w:ascii="Baskerville Old Face" w:eastAsia="Baskerville Old Face" w:hAnsi="Baskerville Old Face" w:cs="Baskerville Old Face"/>
          <w:sz w:val="24"/>
          <w:szCs w:val="24"/>
        </w:rPr>
        <w:sectPr w:rsidR="007A3588">
          <w:type w:val="continuous"/>
          <w:pgSz w:w="12240" w:h="15840"/>
          <w:pgMar w:top="1440" w:right="1220" w:bottom="280" w:left="1260" w:header="720" w:footer="720" w:gutter="0"/>
          <w:cols w:space="720"/>
        </w:sectPr>
      </w:pP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Sebag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na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ux,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kita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asi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f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term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uk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bagaiman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mem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uat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af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ar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i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al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,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men</w:t>
      </w:r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opy,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us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,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ahkan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e.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tu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al</w:t>
      </w:r>
      <w:proofErr w:type="spellEnd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ng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enti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g</w:t>
      </w:r>
      <w:proofErr w:type="spellEnd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tuk</w:t>
      </w:r>
      <w:proofErr w:type="spellEnd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iketah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adal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h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ba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hw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enam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ux</w:t>
      </w:r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rs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fat</w:t>
      </w:r>
      <w:proofErr w:type="spellEnd"/>
      <w:r>
        <w:rPr>
          <w:rFonts w:ascii="Baskerville Old Face" w:eastAsia="Baskerville Old Face" w:hAnsi="Baskerville Old Face" w:cs="Baskerville Old Face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i/>
          <w:color w:val="00AF50"/>
          <w:sz w:val="24"/>
          <w:szCs w:val="24"/>
        </w:rPr>
        <w:t>ca</w:t>
      </w:r>
      <w:r>
        <w:rPr>
          <w:rFonts w:ascii="Cambria" w:eastAsia="Cambria" w:hAnsi="Cambria" w:cs="Cambria"/>
          <w:b/>
          <w:i/>
          <w:color w:val="00AF50"/>
          <w:spacing w:val="-1"/>
          <w:sz w:val="24"/>
          <w:szCs w:val="24"/>
        </w:rPr>
        <w:t>s</w:t>
      </w:r>
      <w:r>
        <w:rPr>
          <w:rFonts w:ascii="Cambria" w:eastAsia="Cambria" w:hAnsi="Cambria" w:cs="Cambria"/>
          <w:b/>
          <w:i/>
          <w:color w:val="00AF50"/>
          <w:sz w:val="24"/>
          <w:szCs w:val="24"/>
        </w:rPr>
        <w:t>e- se</w:t>
      </w:r>
      <w:r>
        <w:rPr>
          <w:rFonts w:ascii="Cambria" w:eastAsia="Cambria" w:hAnsi="Cambria" w:cs="Cambria"/>
          <w:b/>
          <w:i/>
          <w:color w:val="00AF50"/>
          <w:spacing w:val="1"/>
          <w:sz w:val="24"/>
          <w:szCs w:val="24"/>
        </w:rPr>
        <w:t>n</w:t>
      </w:r>
      <w:r>
        <w:rPr>
          <w:rFonts w:ascii="Cambria" w:eastAsia="Cambria" w:hAnsi="Cambria" w:cs="Cambria"/>
          <w:b/>
          <w:i/>
          <w:color w:val="00AF50"/>
          <w:sz w:val="24"/>
          <w:szCs w:val="24"/>
        </w:rPr>
        <w:t>s</w:t>
      </w:r>
      <w:r>
        <w:rPr>
          <w:rFonts w:ascii="Cambria" w:eastAsia="Cambria" w:hAnsi="Cambria" w:cs="Cambria"/>
          <w:b/>
          <w:i/>
          <w:color w:val="00AF50"/>
          <w:spacing w:val="-1"/>
          <w:sz w:val="24"/>
          <w:szCs w:val="24"/>
        </w:rPr>
        <w:t>it</w:t>
      </w:r>
      <w:r>
        <w:rPr>
          <w:rFonts w:ascii="Cambria" w:eastAsia="Cambria" w:hAnsi="Cambria" w:cs="Cambria"/>
          <w:b/>
          <w:i/>
          <w:color w:val="00AF50"/>
          <w:sz w:val="24"/>
          <w:szCs w:val="24"/>
        </w:rPr>
        <w:t>ive</w:t>
      </w:r>
      <w:r>
        <w:rPr>
          <w:rFonts w:ascii="Cambria" w:eastAsia="Cambria" w:hAnsi="Cambria" w:cs="Cambria"/>
          <w:b/>
          <w:i/>
          <w:color w:val="00AF50"/>
          <w:spacing w:val="9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ng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tinya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2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em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ak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enam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au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urup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es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ar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au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urup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ke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.</w:t>
      </w:r>
    </w:p>
    <w:p w14:paraId="1D03858D" w14:textId="77777777" w:rsidR="007A3588" w:rsidRDefault="007A3588">
      <w:pPr>
        <w:spacing w:before="4" w:line="180" w:lineRule="exact"/>
        <w:rPr>
          <w:sz w:val="19"/>
          <w:szCs w:val="19"/>
        </w:rPr>
      </w:pPr>
    </w:p>
    <w:p w14:paraId="2B273583" w14:textId="77777777" w:rsidR="007A3588" w:rsidRDefault="000A7A15">
      <w:pPr>
        <w:spacing w:before="65" w:line="220" w:lineRule="exact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L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N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GK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H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 xml:space="preserve"> </w:t>
      </w:r>
      <w:r>
        <w:rPr>
          <w:rFonts w:ascii="Baskerville Old Face" w:eastAsia="Baskerville Old Face" w:hAnsi="Baskerville Old Face" w:cs="Baskerville Old Face"/>
          <w:color w:val="538DD3"/>
          <w:spacing w:val="2"/>
          <w:position w:val="1"/>
          <w:sz w:val="24"/>
          <w:szCs w:val="24"/>
          <w:u w:val="single" w:color="538DD3"/>
        </w:rPr>
        <w:t>1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:</w:t>
      </w:r>
    </w:p>
    <w:p w14:paraId="1A3C9A6A" w14:textId="77777777" w:rsidR="007A3588" w:rsidRDefault="007A3588">
      <w:pPr>
        <w:spacing w:before="19" w:line="200" w:lineRule="exact"/>
      </w:pPr>
    </w:p>
    <w:p w14:paraId="21FC9459" w14:textId="77777777" w:rsidR="007A3588" w:rsidRDefault="000A7A15">
      <w:pPr>
        <w:spacing w:before="26" w:line="268" w:lineRule="auto"/>
        <w:ind w:left="180" w:right="183"/>
        <w:rPr>
          <w:rFonts w:ascii="Baskerville Old Face" w:eastAsia="Baskerville Old Face" w:hAnsi="Baskerville Old Face" w:cs="Baskerville Old Face"/>
          <w:sz w:val="24"/>
          <w:szCs w:val="24"/>
        </w:rPr>
      </w:pP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nfa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tk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pacing w:val="-7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AF50"/>
          <w:sz w:val="24"/>
          <w:szCs w:val="24"/>
        </w:rPr>
        <w:t>kar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color w:val="00AF50"/>
          <w:spacing w:val="-3"/>
          <w:sz w:val="24"/>
          <w:szCs w:val="24"/>
        </w:rPr>
        <w:t>k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er</w:t>
      </w:r>
      <w:proofErr w:type="spellEnd"/>
      <w:r>
        <w:rPr>
          <w:rFonts w:ascii="Cambria" w:eastAsia="Cambria" w:hAnsi="Cambria" w:cs="Cambria"/>
          <w:b/>
          <w:color w:val="00AF50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glob</w:t>
      </w:r>
      <w:r>
        <w:rPr>
          <w:rFonts w:ascii="Cambria" w:eastAsia="Cambria" w:hAnsi="Cambria" w:cs="Cambria"/>
          <w:b/>
          <w:color w:val="00AF50"/>
          <w:spacing w:val="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tuk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mem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antu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memu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ahkan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al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at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namp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lkan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fi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e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nkan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.</w:t>
      </w:r>
    </w:p>
    <w:p w14:paraId="71D3EAE1" w14:textId="77777777" w:rsidR="007A3588" w:rsidRDefault="007A3588">
      <w:pPr>
        <w:spacing w:before="19" w:line="260" w:lineRule="exact"/>
        <w:rPr>
          <w:sz w:val="26"/>
          <w:szCs w:val="26"/>
        </w:rPr>
      </w:pPr>
    </w:p>
    <w:p w14:paraId="69E69DB1" w14:textId="77777777" w:rsidR="007A3588" w:rsidRDefault="000A7A15">
      <w:pPr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Sek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ketikkan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</w:t>
      </w:r>
      <w:r>
        <w:rPr>
          <w:rFonts w:ascii="Baskerville Old Face" w:eastAsia="Baskerville Old Face" w:hAnsi="Baskerville Old Face" w:cs="Baskerville Old Face"/>
          <w:spacing w:val="-2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erikut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:</w:t>
      </w:r>
    </w:p>
    <w:p w14:paraId="4F3C7521" w14:textId="77777777" w:rsidR="007A3588" w:rsidRDefault="000A7A15">
      <w:pPr>
        <w:spacing w:before="2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1.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>ec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o 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proofErr w:type="spellStart"/>
      <w:proofErr w:type="gramEnd"/>
      <w:r>
        <w:rPr>
          <w:rFonts w:ascii="Cambria" w:eastAsia="Cambria" w:hAnsi="Cambria" w:cs="Cambria"/>
          <w:b/>
          <w:color w:val="FF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pacing w:val="-2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*           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28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: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menampi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mua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fi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00AF5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proofErr w:type="spellEnd"/>
    </w:p>
    <w:p w14:paraId="5D66470E" w14:textId="77777777" w:rsidR="007A3588" w:rsidRDefault="000A7A15">
      <w:pPr>
        <w:spacing w:before="2"/>
        <w:ind w:left="3167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w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ali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urup</w:t>
      </w:r>
      <w:proofErr w:type="spellEnd"/>
      <w:r>
        <w:rPr>
          <w:rFonts w:ascii="Baskerville Old Face" w:eastAsia="Baskerville Old Face" w:hAnsi="Baskerville Old Face" w:cs="Baskerville Old Face"/>
          <w:spacing w:val="-8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t</w:t>
      </w:r>
    </w:p>
    <w:p w14:paraId="37C0DCA5" w14:textId="77777777" w:rsidR="007A3588" w:rsidRDefault="000A7A15">
      <w:pPr>
        <w:spacing w:before="2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2.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>ec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o 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proofErr w:type="spellStart"/>
      <w:proofErr w:type="gramEnd"/>
      <w:r>
        <w:rPr>
          <w:rFonts w:ascii="Cambria" w:eastAsia="Cambria" w:hAnsi="Cambria" w:cs="Cambria"/>
          <w:b/>
          <w:color w:val="FF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pacing w:val="-2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/t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>?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?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?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?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?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?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? </w:t>
      </w:r>
      <w:r>
        <w:rPr>
          <w:rFonts w:ascii="Cambria" w:eastAsia="Cambria" w:hAnsi="Cambria" w:cs="Cambria"/>
          <w:b/>
          <w:color w:val="FF0000"/>
          <w:spacing w:val="1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: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menampi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mua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fi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00AF5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proofErr w:type="spellEnd"/>
    </w:p>
    <w:p w14:paraId="7CDD89BE" w14:textId="77777777" w:rsidR="007A3588" w:rsidRDefault="000A7A15">
      <w:pPr>
        <w:spacing w:before="2"/>
        <w:ind w:left="3121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w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ali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urup</w:t>
      </w:r>
      <w:proofErr w:type="spellEnd"/>
      <w:r>
        <w:rPr>
          <w:rFonts w:ascii="Baskerville Old Face" w:eastAsia="Baskerville Old Face" w:hAnsi="Baskerville Old Face" w:cs="Baskerville Old Face"/>
          <w:spacing w:val="-8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r>
        <w:rPr>
          <w:rFonts w:ascii="Baskerville Old Face" w:eastAsia="Baskerville Old Face" w:hAnsi="Baskerville Old Face" w:cs="Baskerville Old Face"/>
          <w:color w:val="000000"/>
          <w:spacing w:val="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ik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7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ak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at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etela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nya</w:t>
      </w:r>
      <w:proofErr w:type="spellEnd"/>
    </w:p>
    <w:p w14:paraId="59FA3C20" w14:textId="77777777" w:rsidR="007A3588" w:rsidRDefault="000A7A15">
      <w:pPr>
        <w:spacing w:before="3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3.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>ec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o 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proofErr w:type="spellStart"/>
      <w:proofErr w:type="gramEnd"/>
      <w:r>
        <w:rPr>
          <w:rFonts w:ascii="Cambria" w:eastAsia="Cambria" w:hAnsi="Cambria" w:cs="Cambria"/>
          <w:b/>
          <w:color w:val="FF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pacing w:val="-2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r>
        <w:rPr>
          <w:rFonts w:ascii="Cambria" w:eastAsia="Cambria" w:hAnsi="Cambria" w:cs="Cambria"/>
          <w:b/>
          <w:color w:val="FF0000"/>
          <w:spacing w:val="-2"/>
          <w:sz w:val="24"/>
          <w:szCs w:val="24"/>
        </w:rPr>
        <w:t>[</w:t>
      </w:r>
      <w:r>
        <w:rPr>
          <w:rFonts w:ascii="Cambria" w:eastAsia="Cambria" w:hAnsi="Cambria" w:cs="Cambria"/>
          <w:b/>
          <w:color w:val="FF0000"/>
          <w:spacing w:val="2"/>
          <w:sz w:val="24"/>
          <w:szCs w:val="24"/>
        </w:rPr>
        <w:t>a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-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]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*</w:t>
      </w:r>
      <w:proofErr w:type="gramEnd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  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38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: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menampi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mua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fi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00AF5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proofErr w:type="spellEnd"/>
    </w:p>
    <w:p w14:paraId="6FE18C70" w14:textId="77777777" w:rsidR="007A3588" w:rsidRDefault="000A7A15">
      <w:pPr>
        <w:spacing w:before="2" w:line="280" w:lineRule="exact"/>
        <w:ind w:left="3121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w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ali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rent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ng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up</w:t>
      </w:r>
      <w:proofErr w:type="spellEnd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pacing w:val="5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a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</w:p>
    <w:p w14:paraId="3AD58558" w14:textId="77777777" w:rsidR="007A3588" w:rsidRDefault="000A7A15">
      <w:pPr>
        <w:spacing w:before="39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reen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ot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as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!</w:t>
      </w:r>
    </w:p>
    <w:p w14:paraId="2C696719" w14:textId="77777777" w:rsidR="007A3588" w:rsidRDefault="007A3588">
      <w:pPr>
        <w:spacing w:before="7" w:line="100" w:lineRule="exact"/>
        <w:rPr>
          <w:sz w:val="10"/>
          <w:szCs w:val="10"/>
        </w:rPr>
      </w:pPr>
    </w:p>
    <w:p w14:paraId="62A4F3A9" w14:textId="77777777" w:rsidR="007A3588" w:rsidRDefault="007A3588">
      <w:pPr>
        <w:spacing w:line="200" w:lineRule="exact"/>
      </w:pPr>
    </w:p>
    <w:p w14:paraId="6D248278" w14:textId="77777777" w:rsidR="007A3588" w:rsidRDefault="000A7A15">
      <w:pPr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proofErr w:type="spellStart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J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al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erikut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;</w:t>
      </w:r>
    </w:p>
    <w:p w14:paraId="2CAE1AE6" w14:textId="77777777" w:rsidR="007A3588" w:rsidRDefault="000A7A15">
      <w:pPr>
        <w:spacing w:before="2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-    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ls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–</w:t>
      </w:r>
      <w:proofErr w:type="spellStart"/>
      <w:r>
        <w:rPr>
          <w:rFonts w:ascii="Cambria" w:eastAsia="Cambria" w:hAnsi="Cambria" w:cs="Cambria"/>
          <w:b/>
          <w:color w:val="FF0000"/>
          <w:sz w:val="24"/>
          <w:szCs w:val="24"/>
        </w:rPr>
        <w:t>ld</w:t>
      </w:r>
      <w:proofErr w:type="spellEnd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 xml:space="preserve"> /</w:t>
      </w:r>
      <w:proofErr w:type="spellStart"/>
      <w:r>
        <w:rPr>
          <w:rFonts w:ascii="Cambria" w:eastAsia="Cambria" w:hAnsi="Cambria" w:cs="Cambria"/>
          <w:b/>
          <w:color w:val="FF0000"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/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*  </w:t>
      </w:r>
      <w:r>
        <w:rPr>
          <w:rFonts w:ascii="Cambria" w:eastAsia="Cambria" w:hAnsi="Cambria" w:cs="Cambria"/>
          <w:b/>
          <w:color w:val="FF0000"/>
          <w:spacing w:val="15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z w:val="32"/>
          <w:szCs w:val="32"/>
        </w:rPr>
        <w:t></w:t>
      </w:r>
      <w:r>
        <w:rPr>
          <w:color w:val="000000"/>
          <w:spacing w:val="27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000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0000"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r</w:t>
      </w:r>
    </w:p>
    <w:p w14:paraId="2E4AB336" w14:textId="77777777" w:rsidR="007A3588" w:rsidRDefault="000A7A15">
      <w:pPr>
        <w:spacing w:before="1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-    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ec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o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b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in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?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?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?  </w:t>
      </w:r>
      <w:r>
        <w:rPr>
          <w:rFonts w:ascii="Cambria" w:eastAsia="Cambria" w:hAnsi="Cambria" w:cs="Cambria"/>
          <w:b/>
          <w:color w:val="FF0000"/>
          <w:spacing w:val="16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z w:val="32"/>
          <w:szCs w:val="32"/>
        </w:rPr>
        <w:t></w:t>
      </w:r>
      <w:r>
        <w:rPr>
          <w:color w:val="000000"/>
          <w:spacing w:val="27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0000"/>
          <w:spacing w:val="-1"/>
          <w:sz w:val="24"/>
          <w:szCs w:val="24"/>
        </w:rPr>
        <w:t>nt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er</w:t>
      </w:r>
    </w:p>
    <w:p w14:paraId="02C9E74D" w14:textId="77777777" w:rsidR="007A3588" w:rsidRDefault="000A7A15">
      <w:pPr>
        <w:spacing w:line="380" w:lineRule="exact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position w:val="-1"/>
          <w:sz w:val="24"/>
          <w:szCs w:val="24"/>
        </w:rPr>
        <w:t xml:space="preserve">-     </w:t>
      </w:r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>ec</w:t>
      </w:r>
      <w:r>
        <w:rPr>
          <w:rFonts w:ascii="Cambria" w:eastAsia="Cambria" w:hAnsi="Cambria" w:cs="Cambria"/>
          <w:b/>
          <w:color w:val="FF0000"/>
          <w:spacing w:val="1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 xml:space="preserve">o </w:t>
      </w:r>
      <w:r>
        <w:rPr>
          <w:rFonts w:ascii="Cambria" w:eastAsia="Cambria" w:hAnsi="Cambria" w:cs="Cambria"/>
          <w:b/>
          <w:color w:val="FF0000"/>
          <w:spacing w:val="1"/>
          <w:position w:val="-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FF0000"/>
          <w:spacing w:val="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pacing w:val="-2"/>
          <w:position w:val="-1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FF0000"/>
          <w:spacing w:val="1"/>
          <w:position w:val="-1"/>
          <w:sz w:val="24"/>
          <w:szCs w:val="24"/>
        </w:rPr>
        <w:t>/</w:t>
      </w:r>
      <w:proofErr w:type="gramStart"/>
      <w:r>
        <w:rPr>
          <w:rFonts w:ascii="Cambria" w:eastAsia="Cambria" w:hAnsi="Cambria" w:cs="Cambria"/>
          <w:b/>
          <w:color w:val="FF0000"/>
          <w:spacing w:val="-2"/>
          <w:position w:val="-1"/>
          <w:sz w:val="24"/>
          <w:szCs w:val="24"/>
        </w:rPr>
        <w:t>[</w:t>
      </w:r>
      <w:r>
        <w:rPr>
          <w:rFonts w:ascii="Cambria" w:eastAsia="Cambria" w:hAnsi="Cambria" w:cs="Cambria"/>
          <w:b/>
          <w:color w:val="FF0000"/>
          <w:spacing w:val="1"/>
          <w:position w:val="-1"/>
          <w:sz w:val="24"/>
          <w:szCs w:val="24"/>
        </w:rPr>
        <w:t>!</w:t>
      </w:r>
      <w:r>
        <w:rPr>
          <w:rFonts w:ascii="Cambria" w:eastAsia="Cambria" w:hAnsi="Cambria" w:cs="Cambria"/>
          <w:b/>
          <w:color w:val="FF0000"/>
          <w:spacing w:val="3"/>
          <w:position w:val="-1"/>
          <w:sz w:val="24"/>
          <w:szCs w:val="24"/>
        </w:rPr>
        <w:t>a</w:t>
      </w:r>
      <w:proofErr w:type="gramEnd"/>
      <w:r>
        <w:rPr>
          <w:rFonts w:ascii="Cambria" w:eastAsia="Cambria" w:hAnsi="Cambria" w:cs="Cambria"/>
          <w:b/>
          <w:color w:val="FF0000"/>
          <w:spacing w:val="1"/>
          <w:position w:val="-1"/>
          <w:sz w:val="24"/>
          <w:szCs w:val="24"/>
        </w:rPr>
        <w:t>-</w:t>
      </w:r>
      <w:proofErr w:type="gramStart"/>
      <w:r>
        <w:rPr>
          <w:rFonts w:ascii="Cambria" w:eastAsia="Cambria" w:hAnsi="Cambria" w:cs="Cambria"/>
          <w:b/>
          <w:color w:val="FF0000"/>
          <w:spacing w:val="-3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>]*</w:t>
      </w:r>
      <w:proofErr w:type="gramEnd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14"/>
          <w:position w:val="-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position w:val="-1"/>
          <w:sz w:val="32"/>
          <w:szCs w:val="32"/>
        </w:rPr>
        <w:t></w:t>
      </w:r>
      <w:r>
        <w:rPr>
          <w:color w:val="000000"/>
          <w:spacing w:val="27"/>
          <w:position w:val="-1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color w:val="000000"/>
          <w:spacing w:val="-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0000"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0000"/>
          <w:spacing w:val="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0000"/>
          <w:position w:val="-1"/>
          <w:sz w:val="24"/>
          <w:szCs w:val="24"/>
        </w:rPr>
        <w:t>er</w:t>
      </w:r>
    </w:p>
    <w:p w14:paraId="16BB2FCB" w14:textId="77777777" w:rsidR="007A3588" w:rsidRDefault="007A3588">
      <w:pPr>
        <w:spacing w:before="4" w:line="100" w:lineRule="exact"/>
        <w:rPr>
          <w:sz w:val="10"/>
          <w:szCs w:val="10"/>
        </w:rPr>
      </w:pPr>
    </w:p>
    <w:p w14:paraId="262548C8" w14:textId="77777777" w:rsidR="007A3588" w:rsidRDefault="007A3588">
      <w:pPr>
        <w:spacing w:line="200" w:lineRule="exact"/>
      </w:pPr>
    </w:p>
    <w:p w14:paraId="7F65D674" w14:textId="77777777" w:rsidR="007A3588" w:rsidRDefault="000A7A15">
      <w:pPr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reen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ot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as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ya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j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info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ang</w:t>
      </w:r>
      <w:r>
        <w:rPr>
          <w:rFonts w:ascii="Baskerville Old Face" w:eastAsia="Baskerville Old Face" w:hAnsi="Baskerville Old Face" w:cs="Baskerville Old Face"/>
          <w:spacing w:val="-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apat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!</w:t>
      </w:r>
    </w:p>
    <w:p w14:paraId="00E10A05" w14:textId="77777777" w:rsidR="007A3588" w:rsidRDefault="000A7A15">
      <w:pPr>
        <w:spacing w:before="36"/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</w:t>
      </w:r>
    </w:p>
    <w:p w14:paraId="544A0841" w14:textId="77777777" w:rsidR="007A3588" w:rsidRDefault="000A7A15">
      <w:pPr>
        <w:spacing w:before="33"/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</w:p>
    <w:p w14:paraId="372B866C" w14:textId="77777777" w:rsidR="007A3588" w:rsidRDefault="007A3588">
      <w:pPr>
        <w:spacing w:before="10" w:line="140" w:lineRule="exact"/>
        <w:rPr>
          <w:sz w:val="14"/>
          <w:szCs w:val="14"/>
        </w:rPr>
      </w:pPr>
    </w:p>
    <w:p w14:paraId="1BD0B640" w14:textId="77777777" w:rsidR="007A3588" w:rsidRDefault="007A3588">
      <w:pPr>
        <w:spacing w:line="200" w:lineRule="exact"/>
      </w:pPr>
    </w:p>
    <w:p w14:paraId="30EC86FF" w14:textId="77777777" w:rsidR="007A3588" w:rsidRDefault="007A3588">
      <w:pPr>
        <w:spacing w:line="200" w:lineRule="exact"/>
      </w:pPr>
    </w:p>
    <w:p w14:paraId="7D03C4FE" w14:textId="77777777" w:rsidR="007A3588" w:rsidRDefault="000A7A15">
      <w:pPr>
        <w:spacing w:line="220" w:lineRule="exact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L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N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GK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 xml:space="preserve">H </w:t>
      </w:r>
      <w:r>
        <w:rPr>
          <w:rFonts w:ascii="Baskerville Old Face" w:eastAsia="Baskerville Old Face" w:hAnsi="Baskerville Old Face" w:cs="Baskerville Old Face"/>
          <w:color w:val="538DD3"/>
          <w:spacing w:val="2"/>
          <w:position w:val="1"/>
          <w:sz w:val="24"/>
          <w:szCs w:val="24"/>
          <w:u w:val="single" w:color="538DD3"/>
        </w:rPr>
        <w:t>2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:</w:t>
      </w:r>
    </w:p>
    <w:p w14:paraId="14A934BE" w14:textId="77777777" w:rsidR="007A3588" w:rsidRDefault="007A3588">
      <w:pPr>
        <w:spacing w:before="14" w:line="200" w:lineRule="exact"/>
      </w:pPr>
    </w:p>
    <w:p w14:paraId="3A59293A" w14:textId="77777777" w:rsidR="007A3588" w:rsidRDefault="000A7A15">
      <w:pPr>
        <w:spacing w:before="65" w:line="273" w:lineRule="auto"/>
        <w:ind w:left="180" w:right="186"/>
        <w:rPr>
          <w:rFonts w:ascii="Baskerville Old Face" w:eastAsia="Baskerville Old Face" w:hAnsi="Baskerville Old Face" w:cs="Baskerville Old Face"/>
          <w:sz w:val="24"/>
          <w:szCs w:val="24"/>
        </w:rPr>
      </w:pP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Selanjutnya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 </w:t>
      </w:r>
      <w:r>
        <w:rPr>
          <w:rFonts w:ascii="Baskerville Old Face" w:eastAsia="Baskerville Old Face" w:hAnsi="Baskerville Old Face" w:cs="Baskerville Old Face"/>
          <w:spacing w:val="4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kita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 </w:t>
      </w:r>
      <w:r>
        <w:rPr>
          <w:rFonts w:ascii="Baskerville Old Face" w:eastAsia="Baskerville Old Face" w:hAnsi="Baskerville Old Face" w:cs="Baskerville Old Face"/>
          <w:spacing w:val="4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 </w:t>
      </w:r>
      <w:r>
        <w:rPr>
          <w:rFonts w:ascii="Baskerville Old Face" w:eastAsia="Baskerville Old Face" w:hAnsi="Baskerville Old Face" w:cs="Baskerville Old Face"/>
          <w:spacing w:val="4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nak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 </w:t>
      </w:r>
      <w:r>
        <w:rPr>
          <w:rFonts w:ascii="Baskerville Old Face" w:eastAsia="Baskerville Old Face" w:hAnsi="Baskerville Old Face" w:cs="Baskerville Old Face"/>
          <w:spacing w:val="4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</w:t>
      </w:r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 </w:t>
      </w:r>
      <w:r>
        <w:rPr>
          <w:rFonts w:ascii="Baskerville Old Face" w:eastAsia="Baskerville Old Face" w:hAnsi="Baskerville Old Face" w:cs="Baskerville Old Face"/>
          <w:spacing w:val="4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tuk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 </w:t>
      </w:r>
      <w:r>
        <w:rPr>
          <w:rFonts w:ascii="Baskerville Old Face" w:eastAsia="Baskerville Old Face" w:hAnsi="Baskerville Old Face" w:cs="Baskerville Old Face"/>
          <w:spacing w:val="4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lakukan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 </w:t>
      </w:r>
      <w:r>
        <w:rPr>
          <w:rFonts w:ascii="Baskerville Old Face" w:eastAsia="Baskerville Old Face" w:hAnsi="Baskerville Old Face" w:cs="Baskerville Old Face"/>
          <w:spacing w:val="4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kop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 </w:t>
      </w:r>
      <w:r>
        <w:rPr>
          <w:rFonts w:ascii="Baskerville Old Face" w:eastAsia="Baskerville Old Face" w:hAnsi="Baskerville Old Face" w:cs="Baskerville Old Face"/>
          <w:spacing w:val="44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e  </w:t>
      </w:r>
      <w:r>
        <w:rPr>
          <w:rFonts w:ascii="Baskerville Old Face" w:eastAsia="Baskerville Old Face" w:hAnsi="Baskerville Old Face" w:cs="Baskerville Old Face"/>
          <w:spacing w:val="4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menem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kannya</w:t>
      </w:r>
      <w:proofErr w:type="spellEnd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i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kerja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in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.</w:t>
      </w:r>
    </w:p>
    <w:p w14:paraId="098F657F" w14:textId="77777777" w:rsidR="007A3588" w:rsidRDefault="007A3588">
      <w:pPr>
        <w:spacing w:before="14" w:line="260" w:lineRule="exact"/>
        <w:rPr>
          <w:sz w:val="26"/>
          <w:szCs w:val="26"/>
        </w:rPr>
      </w:pPr>
    </w:p>
    <w:p w14:paraId="5D35814B" w14:textId="77777777" w:rsidR="007A3588" w:rsidRDefault="000A7A15">
      <w:pPr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Sek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ketikkan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</w:t>
      </w:r>
      <w:r>
        <w:rPr>
          <w:rFonts w:ascii="Baskerville Old Face" w:eastAsia="Baskerville Old Face" w:hAnsi="Baskerville Old Face" w:cs="Baskerville Old Face"/>
          <w:spacing w:val="-2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erikut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:</w:t>
      </w:r>
    </w:p>
    <w:p w14:paraId="68ADF103" w14:textId="77777777" w:rsidR="007A3588" w:rsidRDefault="007A3588">
      <w:pPr>
        <w:spacing w:before="17" w:line="260" w:lineRule="exact"/>
        <w:rPr>
          <w:sz w:val="26"/>
          <w:szCs w:val="26"/>
        </w:rPr>
      </w:pPr>
    </w:p>
    <w:p w14:paraId="7403E6F7" w14:textId="77777777" w:rsidR="007A3588" w:rsidRDefault="000A7A15">
      <w:pPr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1.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cd                                 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4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: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kem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ali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ke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ok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</w:t>
      </w:r>
      <w:r>
        <w:rPr>
          <w:rFonts w:ascii="Cambria" w:eastAsia="Cambria" w:hAnsi="Cambria" w:cs="Cambria"/>
          <w:b/>
          <w:color w:val="00AF50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 xml:space="preserve">e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r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ory</w:t>
      </w:r>
    </w:p>
    <w:p w14:paraId="54C07AA1" w14:textId="77777777" w:rsidR="007A3588" w:rsidRDefault="000A7A15">
      <w:pPr>
        <w:spacing w:before="2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2.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ls                                  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2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: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at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 xml:space="preserve">ome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r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pacing w:val="3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ory</w:t>
      </w:r>
    </w:p>
    <w:p w14:paraId="772D57B7" w14:textId="77777777" w:rsidR="007A3588" w:rsidRDefault="000A7A15">
      <w:pPr>
        <w:spacing w:before="2"/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3.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ls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 xml:space="preserve"> -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l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FF0000"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r>
        <w:rPr>
          <w:rFonts w:ascii="Cambria" w:eastAsia="Cambria" w:hAnsi="Cambria" w:cs="Cambria"/>
          <w:b/>
          <w:color w:val="FF0000"/>
          <w:spacing w:val="-2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os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*       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3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: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at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00AF5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ia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w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ali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k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ost</w:t>
      </w:r>
    </w:p>
    <w:p w14:paraId="218AF088" w14:textId="77777777" w:rsidR="007A3588" w:rsidRDefault="000A7A15">
      <w:pPr>
        <w:spacing w:before="2"/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4.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cp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FF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pacing w:val="-2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proofErr w:type="gramStart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o</w:t>
      </w:r>
      <w:r>
        <w:rPr>
          <w:rFonts w:ascii="Cambria" w:eastAsia="Cambria" w:hAnsi="Cambria" w:cs="Cambria"/>
          <w:b/>
          <w:color w:val="FF0000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s  .</w:t>
      </w:r>
      <w:proofErr w:type="gramEnd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      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4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: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kopi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osts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ke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aktif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(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rr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en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dir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or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)</w:t>
      </w:r>
    </w:p>
    <w:p w14:paraId="6A3A5E5B" w14:textId="77777777" w:rsidR="007A3588" w:rsidRDefault="000A7A15">
      <w:pPr>
        <w:spacing w:before="2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5.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ls                                  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2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: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at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 xml:space="preserve">ome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r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pacing w:val="3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ory</w:t>
      </w:r>
    </w:p>
    <w:p w14:paraId="5C42B7CD" w14:textId="77777777" w:rsidR="007A3588" w:rsidRDefault="000A7A15">
      <w:pPr>
        <w:spacing w:before="2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6.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cp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 xml:space="preserve"> /</w:t>
      </w:r>
      <w:proofErr w:type="spellStart"/>
      <w:r>
        <w:rPr>
          <w:rFonts w:ascii="Cambria" w:eastAsia="Cambria" w:hAnsi="Cambria" w:cs="Cambria"/>
          <w:b/>
          <w:color w:val="FF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pacing w:val="-2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proofErr w:type="gramStart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o</w:t>
      </w:r>
      <w:r>
        <w:rPr>
          <w:rFonts w:ascii="Cambria" w:eastAsia="Cambria" w:hAnsi="Cambria" w:cs="Cambria"/>
          <w:b/>
          <w:color w:val="FF0000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s  </w:t>
      </w:r>
      <w:proofErr w:type="spellStart"/>
      <w:r>
        <w:rPr>
          <w:rFonts w:ascii="Cambria" w:eastAsia="Cambria" w:hAnsi="Cambria" w:cs="Cambria"/>
          <w:b/>
          <w:color w:val="FF0000"/>
          <w:sz w:val="24"/>
          <w:szCs w:val="24"/>
        </w:rPr>
        <w:t>b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ru</w:t>
      </w:r>
      <w:proofErr w:type="spellEnd"/>
      <w:proofErr w:type="gramEnd"/>
    </w:p>
    <w:p w14:paraId="06921F26" w14:textId="77777777" w:rsidR="007A3588" w:rsidRDefault="007A3588">
      <w:pPr>
        <w:spacing w:before="18" w:line="280" w:lineRule="exact"/>
        <w:rPr>
          <w:sz w:val="28"/>
          <w:szCs w:val="28"/>
        </w:rPr>
      </w:pPr>
    </w:p>
    <w:p w14:paraId="2EC1A8F5" w14:textId="77777777" w:rsidR="007A3588" w:rsidRDefault="000A7A15">
      <w:pPr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reen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ot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as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!</w:t>
      </w:r>
    </w:p>
    <w:p w14:paraId="567B82AA" w14:textId="77777777" w:rsidR="007A3588" w:rsidRDefault="007A3588">
      <w:pPr>
        <w:spacing w:before="15" w:line="260" w:lineRule="exact"/>
        <w:rPr>
          <w:sz w:val="26"/>
          <w:szCs w:val="26"/>
        </w:rPr>
      </w:pPr>
    </w:p>
    <w:p w14:paraId="5B508E6B" w14:textId="77777777" w:rsidR="007A3588" w:rsidRDefault="000A7A15">
      <w:pPr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ke-2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apak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h</w:t>
      </w:r>
      <w:proofErr w:type="spellEnd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ada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file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n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ma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os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s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i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al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6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ome dir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ory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?</w:t>
      </w:r>
    </w:p>
    <w:p w14:paraId="3C7496D5" w14:textId="77777777" w:rsidR="007A3588" w:rsidRDefault="000A7A15">
      <w:pPr>
        <w:spacing w:before="3"/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Ap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h</w:t>
      </w:r>
      <w:proofErr w:type="spellEnd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ke-4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nya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den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proofErr w:type="gramStart"/>
      <w:r>
        <w:rPr>
          <w:rFonts w:ascii="Baskerville Old Face" w:eastAsia="Baskerville Old Face" w:hAnsi="Baskerville Old Face" w:cs="Baskerville Old Face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cp</w:t>
      </w:r>
      <w:proofErr w:type="gramEnd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 xml:space="preserve"> /</w:t>
      </w:r>
      <w:proofErr w:type="spellStart"/>
      <w:r>
        <w:rPr>
          <w:rFonts w:ascii="Cambria" w:eastAsia="Cambria" w:hAnsi="Cambria" w:cs="Cambria"/>
          <w:b/>
          <w:color w:val="FF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/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os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s</w:t>
      </w:r>
      <w:r>
        <w:rPr>
          <w:rFonts w:ascii="Cambria" w:eastAsia="Cambria" w:hAnsi="Cambria" w:cs="Cambria"/>
          <w:b/>
          <w:color w:val="FF0000"/>
          <w:spacing w:val="5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~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,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jel</w:t>
      </w:r>
      <w:r>
        <w:rPr>
          <w:rFonts w:ascii="Baskerville Old Face" w:eastAsia="Baskerville Old Face" w:hAnsi="Baskerville Old Face" w:cs="Baskerville Old Face"/>
          <w:color w:val="000000"/>
          <w:spacing w:val="-2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!</w:t>
      </w:r>
    </w:p>
    <w:p w14:paraId="5FCB3BCC" w14:textId="77777777" w:rsidR="007A3588" w:rsidRDefault="000A7A15">
      <w:pPr>
        <w:spacing w:before="1"/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proofErr w:type="gramStart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tri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mes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ta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mp</w:t>
      </w:r>
      <w:proofErr w:type="gramEnd"/>
      <w:r>
        <w:rPr>
          <w:rFonts w:ascii="Cambria" w:eastAsia="Cambria" w:hAnsi="Cambria" w:cs="Cambria"/>
          <w:b/>
          <w:color w:val="00AF50"/>
          <w:spacing w:val="9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f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le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os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s</w:t>
      </w:r>
      <w:r>
        <w:rPr>
          <w:rFonts w:ascii="Cambria" w:eastAsia="Cambria" w:hAnsi="Cambria" w:cs="Cambria"/>
          <w:b/>
          <w:color w:val="00AF50"/>
          <w:spacing w:val="8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2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ang</w:t>
      </w:r>
      <w:r>
        <w:rPr>
          <w:rFonts w:ascii="Baskerville Old Face" w:eastAsia="Baskerville Old Face" w:hAnsi="Baskerville Old Face" w:cs="Baskerville Old Face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ada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di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 xml:space="preserve">ome </w:t>
      </w:r>
      <w:proofErr w:type="spellStart"/>
      <w:r>
        <w:rPr>
          <w:rFonts w:ascii="Cambria" w:eastAsia="Cambria" w:hAnsi="Cambria" w:cs="Cambria"/>
          <w:b/>
          <w:color w:val="00AF50"/>
          <w:sz w:val="24"/>
          <w:szCs w:val="24"/>
        </w:rPr>
        <w:t>dir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ktory</w:t>
      </w:r>
      <w:proofErr w:type="spellEnd"/>
      <w:r>
        <w:rPr>
          <w:rFonts w:ascii="Cambria" w:eastAsia="Cambria" w:hAnsi="Cambria" w:cs="Cambria"/>
          <w:b/>
          <w:color w:val="00AF50"/>
          <w:spacing w:val="8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a!</w:t>
      </w:r>
    </w:p>
    <w:p w14:paraId="12C1F9D2" w14:textId="77777777" w:rsidR="007A3588" w:rsidRDefault="000A7A15">
      <w:pPr>
        <w:spacing w:before="3"/>
        <w:ind w:left="540"/>
        <w:rPr>
          <w:rFonts w:ascii="Baskerville Old Face" w:eastAsia="Baskerville Old Face" w:hAnsi="Baskerville Old Face" w:cs="Baskerville Old Face"/>
          <w:sz w:val="24"/>
          <w:szCs w:val="24"/>
        </w:rPr>
        <w:sectPr w:rsidR="007A3588">
          <w:pgSz w:w="12240" w:h="15840"/>
          <w:pgMar w:top="1440" w:right="1220" w:bottom="280" w:left="1260" w:header="0" w:footer="819" w:gutter="0"/>
          <w:cols w:space="720"/>
        </w:sect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ke-5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apak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h</w:t>
      </w:r>
      <w:proofErr w:type="spellEnd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eka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ang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fi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-6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os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s</w:t>
      </w:r>
      <w:r>
        <w:rPr>
          <w:rFonts w:ascii="Cambria" w:eastAsia="Cambria" w:hAnsi="Cambria" w:cs="Cambria"/>
          <w:b/>
          <w:color w:val="00AF50"/>
          <w:spacing w:val="8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ada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i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ome dir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ory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?</w:t>
      </w:r>
    </w:p>
    <w:p w14:paraId="3699B8AB" w14:textId="77777777" w:rsidR="007A3588" w:rsidRDefault="007A3588">
      <w:pPr>
        <w:spacing w:before="9" w:line="200" w:lineRule="exact"/>
      </w:pPr>
    </w:p>
    <w:p w14:paraId="424E479F" w14:textId="77777777" w:rsidR="007A3588" w:rsidRDefault="000A7A15">
      <w:pPr>
        <w:spacing w:before="15"/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Ap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 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o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ut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ut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ke-6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perb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nya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k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4?</w:t>
      </w:r>
    </w:p>
    <w:p w14:paraId="501E6DE3" w14:textId="77777777" w:rsidR="007A3588" w:rsidRDefault="007A3588">
      <w:pPr>
        <w:spacing w:before="2" w:line="140" w:lineRule="exact"/>
        <w:rPr>
          <w:sz w:val="15"/>
          <w:szCs w:val="15"/>
        </w:rPr>
      </w:pPr>
    </w:p>
    <w:p w14:paraId="3A6A701D" w14:textId="77777777" w:rsidR="007A3588" w:rsidRDefault="007A3588">
      <w:pPr>
        <w:spacing w:line="200" w:lineRule="exact"/>
      </w:pPr>
    </w:p>
    <w:p w14:paraId="205BC96D" w14:textId="77777777" w:rsidR="007A3588" w:rsidRDefault="007A3588">
      <w:pPr>
        <w:spacing w:line="200" w:lineRule="exact"/>
      </w:pPr>
    </w:p>
    <w:p w14:paraId="7C4B199C" w14:textId="77777777" w:rsidR="007A3588" w:rsidRDefault="000A7A15">
      <w:pPr>
        <w:spacing w:line="220" w:lineRule="exact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L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N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GK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 xml:space="preserve">H </w:t>
      </w:r>
      <w:r>
        <w:rPr>
          <w:rFonts w:ascii="Baskerville Old Face" w:eastAsia="Baskerville Old Face" w:hAnsi="Baskerville Old Face" w:cs="Baskerville Old Face"/>
          <w:color w:val="538DD3"/>
          <w:spacing w:val="2"/>
          <w:position w:val="1"/>
          <w:sz w:val="24"/>
          <w:szCs w:val="24"/>
          <w:u w:val="single" w:color="538DD3"/>
        </w:rPr>
        <w:t>3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:</w:t>
      </w:r>
    </w:p>
    <w:p w14:paraId="68226CA8" w14:textId="77777777" w:rsidR="007A3588" w:rsidRDefault="007A3588">
      <w:pPr>
        <w:spacing w:before="19" w:line="200" w:lineRule="exact"/>
      </w:pPr>
    </w:p>
    <w:p w14:paraId="0BAF53F5" w14:textId="77777777" w:rsidR="007A3588" w:rsidRDefault="000A7A15">
      <w:pPr>
        <w:spacing w:before="26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apat</w:t>
      </w:r>
      <w:proofErr w:type="spellEnd"/>
      <w:r>
        <w:rPr>
          <w:rFonts w:ascii="Baskerville Old Face" w:eastAsia="Baskerville Old Face" w:hAnsi="Baskerville Old Face" w:cs="Baskerville Old Face"/>
          <w:spacing w:val="1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nak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pacing w:val="16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op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pacing w:val="18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–p</w:t>
      </w:r>
      <w:r>
        <w:rPr>
          <w:rFonts w:ascii="Cambria" w:eastAsia="Cambria" w:hAnsi="Cambria" w:cs="Cambria"/>
          <w:b/>
          <w:color w:val="FF0000"/>
          <w:spacing w:val="15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pacing w:val="3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8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cp</w:t>
      </w:r>
      <w:r>
        <w:rPr>
          <w:rFonts w:ascii="Cambria" w:eastAsia="Cambria" w:hAnsi="Cambria" w:cs="Cambria"/>
          <w:b/>
          <w:color w:val="FF0000"/>
          <w:spacing w:val="15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apabi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7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9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em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ert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ank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6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rib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</w:t>
      </w:r>
      <w:proofErr w:type="spellEnd"/>
    </w:p>
    <w:p w14:paraId="60349932" w14:textId="77777777" w:rsidR="007A3588" w:rsidRDefault="000A7A15">
      <w:pPr>
        <w:spacing w:before="2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mes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ta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mp</w:t>
      </w:r>
      <w:r>
        <w:rPr>
          <w:rFonts w:ascii="Cambria" w:eastAsia="Cambria" w:hAnsi="Cambria" w:cs="Cambria"/>
          <w:b/>
          <w:color w:val="00AF50"/>
          <w:spacing w:val="8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f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le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ng</w:t>
      </w:r>
      <w:r>
        <w:rPr>
          <w:rFonts w:ascii="Baskerville Old Face" w:eastAsia="Baskerville Old Face" w:hAnsi="Baskerville Old Face" w:cs="Baskerville Old Face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iko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.</w:t>
      </w:r>
    </w:p>
    <w:p w14:paraId="5CE60009" w14:textId="77777777" w:rsidR="007A3588" w:rsidRDefault="007A3588">
      <w:pPr>
        <w:spacing w:before="7" w:line="100" w:lineRule="exact"/>
        <w:rPr>
          <w:sz w:val="10"/>
          <w:szCs w:val="10"/>
        </w:rPr>
      </w:pPr>
    </w:p>
    <w:p w14:paraId="7E9C302F" w14:textId="77777777" w:rsidR="007A3588" w:rsidRDefault="007A3588">
      <w:pPr>
        <w:spacing w:line="200" w:lineRule="exact"/>
      </w:pPr>
    </w:p>
    <w:p w14:paraId="48F16FE3" w14:textId="77777777" w:rsidR="007A3588" w:rsidRDefault="000A7A15">
      <w:pPr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Sek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ketikkan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</w:t>
      </w:r>
      <w:r>
        <w:rPr>
          <w:rFonts w:ascii="Baskerville Old Face" w:eastAsia="Baskerville Old Face" w:hAnsi="Baskerville Old Face" w:cs="Baskerville Old Face"/>
          <w:spacing w:val="-2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erikut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i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sh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:</w:t>
      </w:r>
    </w:p>
    <w:p w14:paraId="715E3832" w14:textId="77777777" w:rsidR="007A3588" w:rsidRDefault="000A7A15">
      <w:pPr>
        <w:spacing w:before="2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1.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cd                                                            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19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: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kem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ali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ke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ok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</w:t>
      </w:r>
      <w:r>
        <w:rPr>
          <w:rFonts w:ascii="Cambria" w:eastAsia="Cambria" w:hAnsi="Cambria" w:cs="Cambria"/>
          <w:b/>
          <w:color w:val="00AF50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 xml:space="preserve">e </w:t>
      </w:r>
      <w:r>
        <w:rPr>
          <w:rFonts w:ascii="Cambria" w:eastAsia="Cambria" w:hAnsi="Cambria" w:cs="Cambria"/>
          <w:b/>
          <w:color w:val="00AF50"/>
          <w:spacing w:val="2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r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ory</w:t>
      </w:r>
    </w:p>
    <w:p w14:paraId="469EC31C" w14:textId="77777777" w:rsidR="007A3588" w:rsidRDefault="000A7A15">
      <w:pPr>
        <w:spacing w:before="3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2.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cp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 xml:space="preserve"> -</w:t>
      </w:r>
      <w:proofErr w:type="gramEnd"/>
      <w:r>
        <w:rPr>
          <w:rFonts w:ascii="Cambria" w:eastAsia="Cambria" w:hAnsi="Cambria" w:cs="Cambria"/>
          <w:b/>
          <w:color w:val="FF0000"/>
          <w:sz w:val="24"/>
          <w:szCs w:val="24"/>
        </w:rPr>
        <w:t>p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 xml:space="preserve"> /</w:t>
      </w:r>
      <w:proofErr w:type="spellStart"/>
      <w:r>
        <w:rPr>
          <w:rFonts w:ascii="Cambria" w:eastAsia="Cambria" w:hAnsi="Cambria" w:cs="Cambria"/>
          <w:b/>
          <w:color w:val="FF0000"/>
          <w:spacing w:val="-3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/</w:t>
      </w:r>
      <w:proofErr w:type="gramStart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os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s  </w:t>
      </w:r>
      <w:r>
        <w:rPr>
          <w:rFonts w:ascii="Cambria" w:eastAsia="Cambria" w:hAnsi="Cambria" w:cs="Cambria"/>
          <w:b/>
          <w:color w:val="FF0000"/>
          <w:spacing w:val="-3"/>
          <w:sz w:val="24"/>
          <w:szCs w:val="24"/>
        </w:rPr>
        <w:t>.</w:t>
      </w:r>
      <w:proofErr w:type="gramEnd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oc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me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s  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1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: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kopi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osts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ke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~/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me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s</w:t>
      </w:r>
    </w:p>
    <w:p w14:paraId="53AFE735" w14:textId="77777777" w:rsidR="007A3588" w:rsidRDefault="000A7A15">
      <w:pPr>
        <w:spacing w:before="2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3.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ls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-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>l  .</w:t>
      </w:r>
      <w:proofErr w:type="gramEnd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oc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me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s                             </w:t>
      </w:r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4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: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at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~</w:t>
      </w:r>
      <w:r>
        <w:rPr>
          <w:rFonts w:ascii="Cambria" w:eastAsia="Cambria" w:hAnsi="Cambria" w:cs="Cambria"/>
          <w:b/>
          <w:color w:val="00AF50"/>
          <w:spacing w:val="3"/>
          <w:sz w:val="24"/>
          <w:szCs w:val="24"/>
        </w:rPr>
        <w:t>/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me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s</w:t>
      </w:r>
    </w:p>
    <w:p w14:paraId="1E45B486" w14:textId="77777777" w:rsidR="007A3588" w:rsidRDefault="000A7A15">
      <w:pPr>
        <w:spacing w:before="2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4.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cp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 xml:space="preserve"> /</w:t>
      </w:r>
      <w:proofErr w:type="spellStart"/>
      <w:r>
        <w:rPr>
          <w:rFonts w:ascii="Cambria" w:eastAsia="Cambria" w:hAnsi="Cambria" w:cs="Cambria"/>
          <w:b/>
          <w:color w:val="FF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pacing w:val="-2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proofErr w:type="gramStart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o</w:t>
      </w:r>
      <w:r>
        <w:rPr>
          <w:rFonts w:ascii="Cambria" w:eastAsia="Cambria" w:hAnsi="Cambria" w:cs="Cambria"/>
          <w:b/>
          <w:color w:val="FF0000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s  </w:t>
      </w:r>
      <w:proofErr w:type="spellStart"/>
      <w:r>
        <w:rPr>
          <w:rFonts w:ascii="Cambria" w:eastAsia="Cambria" w:hAnsi="Cambria" w:cs="Cambria"/>
          <w:b/>
          <w:color w:val="FF0000"/>
          <w:sz w:val="24"/>
          <w:szCs w:val="24"/>
        </w:rPr>
        <w:t>b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ru</w:t>
      </w:r>
      <w:proofErr w:type="spellEnd"/>
      <w:proofErr w:type="gramEnd"/>
    </w:p>
    <w:p w14:paraId="732B2B1B" w14:textId="77777777" w:rsidR="007A3588" w:rsidRDefault="007A3588">
      <w:pPr>
        <w:spacing w:before="18" w:line="280" w:lineRule="exact"/>
        <w:rPr>
          <w:sz w:val="28"/>
          <w:szCs w:val="28"/>
        </w:rPr>
      </w:pPr>
    </w:p>
    <w:p w14:paraId="5A218E03" w14:textId="77777777" w:rsidR="007A3588" w:rsidRDefault="000A7A15">
      <w:pPr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reen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ot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as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!</w:t>
      </w:r>
    </w:p>
    <w:p w14:paraId="5451F5CF" w14:textId="77777777" w:rsidR="007A3588" w:rsidRDefault="007A3588">
      <w:pPr>
        <w:spacing w:before="17" w:line="260" w:lineRule="exact"/>
        <w:rPr>
          <w:sz w:val="26"/>
          <w:szCs w:val="26"/>
        </w:rPr>
      </w:pPr>
    </w:p>
    <w:p w14:paraId="674FF58A" w14:textId="77777777" w:rsidR="007A3588" w:rsidRDefault="000A7A15">
      <w:pPr>
        <w:tabs>
          <w:tab w:val="left" w:pos="900"/>
        </w:tabs>
        <w:spacing w:line="254" w:lineRule="auto"/>
        <w:ind w:left="900" w:right="173" w:hanging="360"/>
        <w:jc w:val="both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ab/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Per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ikan</w:t>
      </w:r>
      <w:proofErr w:type="spellEnd"/>
      <w:r>
        <w:rPr>
          <w:rFonts w:ascii="Baskerville Old Face" w:eastAsia="Baskerville Old Face" w:hAnsi="Baskerville Old Face" w:cs="Baskerville Old Face"/>
          <w:spacing w:val="-1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rib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t</w:t>
      </w:r>
      <w:proofErr w:type="spellEnd"/>
      <w:r>
        <w:rPr>
          <w:rFonts w:ascii="Baskerville Old Face" w:eastAsia="Baskerville Old Face" w:hAnsi="Baskerville Old Face" w:cs="Baskerville Old Face"/>
          <w:spacing w:val="-1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agi</w:t>
      </w:r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pacing w:val="-18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mes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ta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mp</w:t>
      </w:r>
      <w:r>
        <w:rPr>
          <w:rFonts w:ascii="Cambria" w:eastAsia="Cambria" w:hAnsi="Cambria" w:cs="Cambria"/>
          <w:b/>
          <w:color w:val="00AF50"/>
          <w:spacing w:val="-5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15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15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ke-3,</w:t>
      </w:r>
      <w:r>
        <w:rPr>
          <w:rFonts w:ascii="Baskerville Old Face" w:eastAsia="Baskerville Old Face" w:hAnsi="Baskerville Old Face" w:cs="Baskerville Old Face"/>
          <w:color w:val="000000"/>
          <w:spacing w:val="-1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ban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gan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pacing w:val="3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14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mes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ta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</w:t>
      </w:r>
      <w:r>
        <w:rPr>
          <w:rFonts w:ascii="Cambria" w:eastAsia="Cambria" w:hAnsi="Cambria" w:cs="Cambria"/>
          <w:b/>
          <w:color w:val="00AF50"/>
          <w:spacing w:val="-2"/>
          <w:sz w:val="24"/>
          <w:szCs w:val="24"/>
        </w:rPr>
        <w:t>p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b/>
          <w:color w:val="00AF5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ng</w:t>
      </w:r>
      <w:r>
        <w:rPr>
          <w:rFonts w:ascii="Baskerville Old Face" w:eastAsia="Baskerville Old Face" w:hAnsi="Baskerville Old Face" w:cs="Baskerville Old Face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ada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7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ada</w:t>
      </w:r>
      <w:r>
        <w:rPr>
          <w:rFonts w:ascii="Baskerville Old Face" w:eastAsia="Baskerville Old Face" w:hAnsi="Baskerville Old Face" w:cs="Baskerville Old Face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langkah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8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-2</w:t>
      </w:r>
      <w:r>
        <w:rPr>
          <w:rFonts w:ascii="Baskerville Old Face" w:eastAsia="Baskerville Old Face" w:hAnsi="Baskerville Old Face" w:cs="Baskerville Old Face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7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ke-5,</w:t>
      </w:r>
      <w:r>
        <w:rPr>
          <w:rFonts w:ascii="Baskerville Old Face" w:eastAsia="Baskerville Old Face" w:hAnsi="Baskerville Old Face" w:cs="Baskerville Old Face"/>
          <w:color w:val="000000"/>
          <w:spacing w:val="-7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mes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ta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mp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langkah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8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r>
        <w:rPr>
          <w:rFonts w:ascii="Baskerville Old Face" w:eastAsia="Baskerville Old Face" w:hAnsi="Baskerville Old Face" w:cs="Baskerville Old Face"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au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7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na 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per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is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3"/>
          <w:sz w:val="24"/>
          <w:szCs w:val="24"/>
        </w:rPr>
        <w:t>f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e </w:t>
      </w:r>
      <w:proofErr w:type="spellStart"/>
      <w:proofErr w:type="gram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um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ernya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?</w:t>
      </w:r>
      <w:proofErr w:type="gramEnd"/>
    </w:p>
    <w:p w14:paraId="018BAC31" w14:textId="77777777" w:rsidR="007A3588" w:rsidRDefault="000A7A15">
      <w:pPr>
        <w:spacing w:before="18"/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</w:t>
      </w:r>
    </w:p>
    <w:p w14:paraId="66598D58" w14:textId="77777777" w:rsidR="007A3588" w:rsidRDefault="000A7A15">
      <w:pPr>
        <w:spacing w:before="33"/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</w:p>
    <w:p w14:paraId="149055FE" w14:textId="77777777" w:rsidR="007A3588" w:rsidRDefault="007A3588">
      <w:pPr>
        <w:spacing w:before="9" w:line="100" w:lineRule="exact"/>
        <w:rPr>
          <w:sz w:val="11"/>
          <w:szCs w:val="11"/>
        </w:rPr>
      </w:pPr>
    </w:p>
    <w:p w14:paraId="003FBB3B" w14:textId="77777777" w:rsidR="007A3588" w:rsidRDefault="007A3588">
      <w:pPr>
        <w:spacing w:line="200" w:lineRule="exact"/>
      </w:pPr>
    </w:p>
    <w:p w14:paraId="27FE84A0" w14:textId="77777777" w:rsidR="007A3588" w:rsidRDefault="007A3588">
      <w:pPr>
        <w:spacing w:line="200" w:lineRule="exact"/>
      </w:pPr>
    </w:p>
    <w:p w14:paraId="6A32BED2" w14:textId="77777777" w:rsidR="007A3588" w:rsidRDefault="000A7A15">
      <w:pPr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Perint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h</w:t>
      </w:r>
      <w:proofErr w:type="spellEnd"/>
      <w:r>
        <w:rPr>
          <w:rFonts w:ascii="Baskerville Old Face" w:eastAsia="Baskerville Old Face" w:hAnsi="Baskerville Old Face" w:cs="Baskerville Old Face"/>
          <w:spacing w:val="-2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cp</w:t>
      </w:r>
      <w:r>
        <w:rPr>
          <w:rFonts w:ascii="Cambria" w:eastAsia="Cambria" w:hAnsi="Cambria" w:cs="Cambria"/>
          <w:b/>
          <w:color w:val="FF0000"/>
          <w:spacing w:val="-1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j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ga</w:t>
      </w:r>
      <w:r>
        <w:rPr>
          <w:rFonts w:ascii="Baskerville Old Face" w:eastAsia="Baskerville Old Face" w:hAnsi="Baskerville Old Face" w:cs="Baskerville Old Face"/>
          <w:color w:val="000000"/>
          <w:spacing w:val="-1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mem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9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op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2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-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R</w:t>
      </w:r>
      <w:r>
        <w:rPr>
          <w:rFonts w:ascii="Cambria" w:eastAsia="Cambria" w:hAnsi="Cambria" w:cs="Cambria"/>
          <w:b/>
          <w:color w:val="FF0000"/>
          <w:spacing w:val="-8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ng</w:t>
      </w:r>
      <w:r>
        <w:rPr>
          <w:rFonts w:ascii="Baskerville Old Face" w:eastAsia="Baskerville Old Face" w:hAnsi="Baskerville Old Face" w:cs="Baskerville Old Face"/>
          <w:color w:val="000000"/>
          <w:spacing w:val="-15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tinya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1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rec</w:t>
      </w:r>
      <w:r>
        <w:rPr>
          <w:rFonts w:ascii="Cambria" w:eastAsia="Cambria" w:hAnsi="Cambria" w:cs="Cambria"/>
          <w:b/>
          <w:color w:val="00AF50"/>
          <w:spacing w:val="3"/>
          <w:sz w:val="24"/>
          <w:szCs w:val="24"/>
        </w:rPr>
        <w:t>u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rs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ve</w:t>
      </w:r>
      <w:r>
        <w:rPr>
          <w:rFonts w:ascii="Cambria" w:eastAsia="Cambria" w:hAnsi="Cambria" w:cs="Cambria"/>
          <w:b/>
          <w:color w:val="00AF50"/>
          <w:spacing w:val="-7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ng</w:t>
      </w:r>
      <w:r>
        <w:rPr>
          <w:rFonts w:ascii="Baskerville Old Face" w:eastAsia="Baskerville Old Face" w:hAnsi="Baskerville Old Face" w:cs="Baskerville Old Face"/>
          <w:color w:val="000000"/>
          <w:spacing w:val="-15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fu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ya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mir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p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1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erti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1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ada</w:t>
      </w:r>
      <w:r>
        <w:rPr>
          <w:rFonts w:ascii="Baskerville Old Face" w:eastAsia="Baskerville Old Face" w:hAnsi="Baskerville Old Face" w:cs="Baskerville Old Face"/>
          <w:color w:val="000000"/>
          <w:spacing w:val="-1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erintah</w:t>
      </w:r>
      <w:proofErr w:type="spellEnd"/>
    </w:p>
    <w:p w14:paraId="37CF7E91" w14:textId="77777777" w:rsidR="007A3588" w:rsidRDefault="000A7A15">
      <w:pPr>
        <w:spacing w:before="2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Cambria" w:eastAsia="Cambria" w:hAnsi="Cambria" w:cs="Cambria"/>
          <w:b/>
          <w:color w:val="FF0000"/>
          <w:sz w:val="24"/>
          <w:szCs w:val="24"/>
        </w:rPr>
        <w:t>ls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.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a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dapat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oba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enjalank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erinta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rikut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i 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:</w:t>
      </w:r>
    </w:p>
    <w:p w14:paraId="2E375951" w14:textId="77777777" w:rsidR="007A3588" w:rsidRDefault="000A7A15">
      <w:pPr>
        <w:spacing w:before="2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1.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cd 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z w:val="32"/>
          <w:szCs w:val="32"/>
        </w:rPr>
        <w:t></w:t>
      </w:r>
      <w:r>
        <w:rPr>
          <w:color w:val="000000"/>
          <w:spacing w:val="27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000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er</w:t>
      </w:r>
    </w:p>
    <w:p w14:paraId="1C6A4DB2" w14:textId="77777777" w:rsidR="007A3588" w:rsidRDefault="000A7A15">
      <w:pPr>
        <w:spacing w:line="380" w:lineRule="exact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position w:val="-1"/>
          <w:sz w:val="24"/>
          <w:szCs w:val="24"/>
        </w:rPr>
        <w:t xml:space="preserve">2.  </w:t>
      </w:r>
      <w:r>
        <w:rPr>
          <w:rFonts w:ascii="Baskerville Old Face" w:eastAsia="Baskerville Old Face" w:hAnsi="Baskerville Old Face" w:cs="Baskerville Old Face"/>
          <w:spacing w:val="4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 xml:space="preserve">cp </w:t>
      </w:r>
      <w:r>
        <w:rPr>
          <w:rFonts w:ascii="Cambria" w:eastAsia="Cambria" w:hAnsi="Cambria" w:cs="Cambria"/>
          <w:b/>
          <w:color w:val="FF0000"/>
          <w:spacing w:val="1"/>
          <w:position w:val="-1"/>
          <w:sz w:val="24"/>
          <w:szCs w:val="24"/>
        </w:rPr>
        <w:t xml:space="preserve"> -</w:t>
      </w:r>
      <w:proofErr w:type="gramEnd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>R /</w:t>
      </w:r>
      <w:proofErr w:type="spellStart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FF0000"/>
          <w:spacing w:val="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pacing w:val="-2"/>
          <w:position w:val="-1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FF0000"/>
          <w:spacing w:val="1"/>
          <w:position w:val="-1"/>
          <w:sz w:val="24"/>
          <w:szCs w:val="24"/>
        </w:rPr>
        <w:t>/</w:t>
      </w:r>
      <w:proofErr w:type="spellStart"/>
      <w:proofErr w:type="gramStart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>udev</w:t>
      </w:r>
      <w:proofErr w:type="spellEnd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 xml:space="preserve">  .</w:t>
      </w:r>
      <w:proofErr w:type="gramEnd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 xml:space="preserve">   </w:t>
      </w:r>
      <w:r>
        <w:rPr>
          <w:rFonts w:ascii="Cambria" w:eastAsia="Cambria" w:hAnsi="Cambria" w:cs="Cambria"/>
          <w:b/>
          <w:color w:val="FF0000"/>
          <w:spacing w:val="20"/>
          <w:position w:val="-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position w:val="-1"/>
          <w:sz w:val="32"/>
          <w:szCs w:val="32"/>
        </w:rPr>
        <w:t></w:t>
      </w:r>
      <w:r>
        <w:rPr>
          <w:color w:val="000000"/>
          <w:spacing w:val="27"/>
          <w:position w:val="-1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color w:val="000000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0000"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0000"/>
          <w:spacing w:val="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0000"/>
          <w:position w:val="-1"/>
          <w:sz w:val="24"/>
          <w:szCs w:val="24"/>
        </w:rPr>
        <w:t>er</w:t>
      </w:r>
    </w:p>
    <w:p w14:paraId="35337444" w14:textId="77777777" w:rsidR="007A3588" w:rsidRDefault="000A7A15">
      <w:pPr>
        <w:spacing w:line="380" w:lineRule="exact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position w:val="-1"/>
          <w:sz w:val="24"/>
          <w:szCs w:val="24"/>
        </w:rPr>
        <w:t xml:space="preserve">3.  </w:t>
      </w:r>
      <w:r>
        <w:rPr>
          <w:rFonts w:ascii="Baskerville Old Face" w:eastAsia="Baskerville Old Face" w:hAnsi="Baskerville Old Face" w:cs="Baskerville Old Face"/>
          <w:spacing w:val="4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 xml:space="preserve">ls </w:t>
      </w:r>
      <w:r>
        <w:rPr>
          <w:rFonts w:ascii="Cambria" w:eastAsia="Cambria" w:hAnsi="Cambria" w:cs="Cambria"/>
          <w:b/>
          <w:color w:val="FF0000"/>
          <w:spacing w:val="1"/>
          <w:position w:val="-1"/>
          <w:sz w:val="24"/>
          <w:szCs w:val="24"/>
        </w:rPr>
        <w:t xml:space="preserve"> -</w:t>
      </w:r>
      <w:proofErr w:type="spellStart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>lR</w:t>
      </w:r>
      <w:proofErr w:type="spellEnd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9"/>
          <w:position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>udev</w:t>
      </w:r>
      <w:proofErr w:type="spellEnd"/>
      <w:proofErr w:type="gramEnd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 xml:space="preserve">  </w:t>
      </w:r>
      <w:r>
        <w:rPr>
          <w:rFonts w:ascii="Cambria" w:eastAsia="Cambria" w:hAnsi="Cambria" w:cs="Cambria"/>
          <w:b/>
          <w:color w:val="FF0000"/>
          <w:spacing w:val="20"/>
          <w:position w:val="-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position w:val="-1"/>
          <w:sz w:val="32"/>
          <w:szCs w:val="32"/>
        </w:rPr>
        <w:t></w:t>
      </w:r>
      <w:r>
        <w:rPr>
          <w:color w:val="000000"/>
          <w:spacing w:val="27"/>
          <w:position w:val="-1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color w:val="000000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0000"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0000"/>
          <w:spacing w:val="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0000"/>
          <w:position w:val="-1"/>
          <w:sz w:val="24"/>
          <w:szCs w:val="24"/>
        </w:rPr>
        <w:t>er</w:t>
      </w:r>
    </w:p>
    <w:p w14:paraId="12001CF0" w14:textId="77777777" w:rsidR="007A3588" w:rsidRDefault="007A3588">
      <w:pPr>
        <w:spacing w:before="6" w:line="100" w:lineRule="exact"/>
        <w:rPr>
          <w:sz w:val="10"/>
          <w:szCs w:val="10"/>
        </w:rPr>
      </w:pPr>
    </w:p>
    <w:p w14:paraId="2962DA90" w14:textId="77777777" w:rsidR="007A3588" w:rsidRDefault="007A3588">
      <w:pPr>
        <w:spacing w:line="200" w:lineRule="exact"/>
      </w:pPr>
    </w:p>
    <w:p w14:paraId="506782B4" w14:textId="77777777" w:rsidR="007A3588" w:rsidRDefault="000A7A15">
      <w:pPr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reen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ot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as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ya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j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info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ng</w:t>
      </w:r>
      <w:r>
        <w:rPr>
          <w:rFonts w:ascii="Baskerville Old Face" w:eastAsia="Baskerville Old Face" w:hAnsi="Baskerville Old Face" w:cs="Baskerville Old Face"/>
          <w:spacing w:val="-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apat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!</w:t>
      </w:r>
    </w:p>
    <w:p w14:paraId="2E0E1CAB" w14:textId="77777777" w:rsidR="007A3588" w:rsidRDefault="000A7A15">
      <w:pPr>
        <w:spacing w:before="33"/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</w:t>
      </w:r>
    </w:p>
    <w:p w14:paraId="6E6E8776" w14:textId="77777777" w:rsidR="007A3588" w:rsidRDefault="000A7A15">
      <w:pPr>
        <w:spacing w:before="34"/>
        <w:ind w:left="900"/>
        <w:rPr>
          <w:rFonts w:ascii="Baskerville Old Face" w:eastAsia="Baskerville Old Face" w:hAnsi="Baskerville Old Face" w:cs="Baskerville Old Face"/>
          <w:sz w:val="24"/>
          <w:szCs w:val="24"/>
        </w:rPr>
        <w:sectPr w:rsidR="007A3588">
          <w:pgSz w:w="12240" w:h="15840"/>
          <w:pgMar w:top="1440" w:right="1220" w:bottom="280" w:left="1260" w:header="0" w:footer="819" w:gutter="0"/>
          <w:cols w:space="720"/>
        </w:sect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</w:p>
    <w:p w14:paraId="214FB4AD" w14:textId="77777777" w:rsidR="007A3588" w:rsidRDefault="007A3588">
      <w:pPr>
        <w:spacing w:before="4" w:line="180" w:lineRule="exact"/>
        <w:rPr>
          <w:sz w:val="19"/>
          <w:szCs w:val="19"/>
        </w:rPr>
      </w:pPr>
    </w:p>
    <w:p w14:paraId="09D31F9A" w14:textId="77777777" w:rsidR="007A3588" w:rsidRDefault="000A7A15">
      <w:pPr>
        <w:spacing w:before="65" w:line="220" w:lineRule="exact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L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N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GK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 xml:space="preserve">H </w:t>
      </w:r>
      <w:r>
        <w:rPr>
          <w:rFonts w:ascii="Baskerville Old Face" w:eastAsia="Baskerville Old Face" w:hAnsi="Baskerville Old Face" w:cs="Baskerville Old Face"/>
          <w:color w:val="538DD3"/>
          <w:spacing w:val="2"/>
          <w:position w:val="1"/>
          <w:sz w:val="24"/>
          <w:szCs w:val="24"/>
          <w:u w:val="single" w:color="538DD3"/>
        </w:rPr>
        <w:t>4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:</w:t>
      </w:r>
    </w:p>
    <w:p w14:paraId="037006C1" w14:textId="77777777" w:rsidR="007A3588" w:rsidRDefault="007A3588">
      <w:pPr>
        <w:spacing w:before="11" w:line="200" w:lineRule="exact"/>
      </w:pPr>
    </w:p>
    <w:p w14:paraId="7BBFC93D" w14:textId="77777777" w:rsidR="007A3588" w:rsidRDefault="000A7A15">
      <w:pPr>
        <w:spacing w:before="65" w:line="242" w:lineRule="auto"/>
        <w:ind w:left="180" w:right="175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Ad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3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kal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nya</w:t>
      </w:r>
      <w:proofErr w:type="spellEnd"/>
      <w:r>
        <w:rPr>
          <w:rFonts w:ascii="Baskerville Old Face" w:eastAsia="Baskerville Old Face" w:hAnsi="Baskerville Old Face" w:cs="Baskerville Old Face"/>
          <w:spacing w:val="3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kita</w:t>
      </w:r>
      <w:proofErr w:type="spellEnd"/>
      <w:r>
        <w:rPr>
          <w:rFonts w:ascii="Baskerville Old Face" w:eastAsia="Baskerville Old Face" w:hAnsi="Baskerville Old Face" w:cs="Baskerville Old Face"/>
          <w:spacing w:val="29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j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ga</w:t>
      </w:r>
      <w:r>
        <w:rPr>
          <w:rFonts w:ascii="Baskerville Old Face" w:eastAsia="Baskerville Old Face" w:hAnsi="Baskerville Old Face" w:cs="Baskerville Old Face"/>
          <w:spacing w:val="3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3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pacing w:val="3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s</w:t>
      </w:r>
      <w:proofErr w:type="spellEnd"/>
      <w:r>
        <w:rPr>
          <w:rFonts w:ascii="Baskerville Old Face" w:eastAsia="Baskerville Old Face" w:hAnsi="Baskerville Old Face" w:cs="Baskerville Old Face"/>
          <w:spacing w:val="3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ah</w:t>
      </w:r>
      <w:proofErr w:type="spellEnd"/>
      <w:r>
        <w:rPr>
          <w:rFonts w:ascii="Baskerville Old Face" w:eastAsia="Baskerville Old Face" w:hAnsi="Baskerville Old Face" w:cs="Baskerville Old Face"/>
          <w:spacing w:val="3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,</w:t>
      </w:r>
      <w:r>
        <w:rPr>
          <w:rFonts w:ascii="Baskerville Old Face" w:eastAsia="Baskerville Old Face" w:hAnsi="Baskerville Old Face" w:cs="Baskerville Old Face"/>
          <w:spacing w:val="3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tuk</w:t>
      </w:r>
      <w:proofErr w:type="spellEnd"/>
      <w:r>
        <w:rPr>
          <w:rFonts w:ascii="Baskerville Old Face" w:eastAsia="Baskerville Old Face" w:hAnsi="Baskerville Old Face" w:cs="Baskerville Old Face"/>
          <w:spacing w:val="3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akuk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pacing w:val="3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pacing w:val="3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3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apat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nak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m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(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remove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)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.</w:t>
      </w:r>
    </w:p>
    <w:p w14:paraId="07983308" w14:textId="77777777" w:rsidR="007A3588" w:rsidRDefault="007A3588">
      <w:pPr>
        <w:spacing w:before="4" w:line="100" w:lineRule="exact"/>
        <w:rPr>
          <w:sz w:val="10"/>
          <w:szCs w:val="10"/>
        </w:rPr>
      </w:pPr>
    </w:p>
    <w:p w14:paraId="74EA75C5" w14:textId="77777777" w:rsidR="007A3588" w:rsidRDefault="007A3588">
      <w:pPr>
        <w:spacing w:line="200" w:lineRule="exact"/>
      </w:pPr>
    </w:p>
    <w:p w14:paraId="61B50BCA" w14:textId="77777777" w:rsidR="007A3588" w:rsidRDefault="000A7A15">
      <w:pPr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Sek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ketikkan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</w:t>
      </w:r>
      <w:r>
        <w:rPr>
          <w:rFonts w:ascii="Baskerville Old Face" w:eastAsia="Baskerville Old Face" w:hAnsi="Baskerville Old Face" w:cs="Baskerville Old Face"/>
          <w:spacing w:val="-2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erikut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i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sh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:</w:t>
      </w:r>
    </w:p>
    <w:p w14:paraId="79921CB8" w14:textId="77777777" w:rsidR="007A3588" w:rsidRDefault="000A7A15">
      <w:pPr>
        <w:spacing w:before="2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1.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ls  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z w:val="32"/>
          <w:szCs w:val="32"/>
        </w:rPr>
        <w:t></w:t>
      </w:r>
      <w:r>
        <w:rPr>
          <w:color w:val="000000"/>
          <w:spacing w:val="27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000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er</w:t>
      </w:r>
    </w:p>
    <w:p w14:paraId="7564C4F6" w14:textId="77777777" w:rsidR="007A3588" w:rsidRDefault="000A7A15">
      <w:pPr>
        <w:spacing w:before="1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2.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rm hos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s</w:t>
      </w:r>
      <w:r>
        <w:rPr>
          <w:rFonts w:ascii="Cambria" w:eastAsia="Cambria" w:hAnsi="Cambria" w:cs="Cambria"/>
          <w:b/>
          <w:color w:val="FF0000"/>
          <w:spacing w:val="5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z w:val="32"/>
          <w:szCs w:val="32"/>
        </w:rPr>
        <w:t></w:t>
      </w:r>
      <w:r>
        <w:rPr>
          <w:color w:val="000000"/>
          <w:spacing w:val="28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000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er</w:t>
      </w:r>
    </w:p>
    <w:p w14:paraId="35E516F7" w14:textId="77777777" w:rsidR="007A3588" w:rsidRDefault="000A7A15">
      <w:pPr>
        <w:spacing w:line="380" w:lineRule="exact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position w:val="-1"/>
          <w:sz w:val="24"/>
          <w:szCs w:val="24"/>
        </w:rPr>
        <w:t xml:space="preserve">3.  </w:t>
      </w:r>
      <w:r>
        <w:rPr>
          <w:rFonts w:ascii="Baskerville Old Face" w:eastAsia="Baskerville Old Face" w:hAnsi="Baskerville Old Face" w:cs="Baskerville Old Face"/>
          <w:spacing w:val="4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 xml:space="preserve">ls </w:t>
      </w:r>
      <w:r>
        <w:rPr>
          <w:rFonts w:ascii="Cambria" w:eastAsia="Cambria" w:hAnsi="Cambria" w:cs="Cambria"/>
          <w:b/>
          <w:color w:val="FF0000"/>
          <w:spacing w:val="1"/>
          <w:position w:val="-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position w:val="-1"/>
          <w:sz w:val="32"/>
          <w:szCs w:val="32"/>
        </w:rPr>
        <w:t></w:t>
      </w:r>
      <w:proofErr w:type="gramEnd"/>
      <w:r>
        <w:rPr>
          <w:color w:val="000000"/>
          <w:spacing w:val="27"/>
          <w:position w:val="-1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color w:val="000000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0000"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0000"/>
          <w:spacing w:val="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0000"/>
          <w:position w:val="-1"/>
          <w:sz w:val="24"/>
          <w:szCs w:val="24"/>
        </w:rPr>
        <w:t>er</w:t>
      </w:r>
    </w:p>
    <w:p w14:paraId="30AED67A" w14:textId="77777777" w:rsidR="007A3588" w:rsidRDefault="007A3588">
      <w:pPr>
        <w:spacing w:before="15" w:line="260" w:lineRule="exact"/>
        <w:rPr>
          <w:sz w:val="26"/>
          <w:szCs w:val="26"/>
        </w:rPr>
      </w:pPr>
    </w:p>
    <w:p w14:paraId="3E66CA81" w14:textId="77777777" w:rsidR="007A3588" w:rsidRDefault="000A7A15">
      <w:pPr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Sek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ng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  <w:color w:val="00AF50"/>
          <w:sz w:val="24"/>
          <w:szCs w:val="24"/>
        </w:rPr>
        <w:t>udev</w:t>
      </w:r>
      <w:proofErr w:type="spellEnd"/>
      <w:r>
        <w:rPr>
          <w:rFonts w:ascii="Cambria" w:eastAsia="Cambria" w:hAnsi="Cambria" w:cs="Cambria"/>
          <w:b/>
          <w:color w:val="00AF5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5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sc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ot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!</w:t>
      </w:r>
    </w:p>
    <w:p w14:paraId="08739BF2" w14:textId="77777777" w:rsidR="007A3588" w:rsidRDefault="000A7A15">
      <w:pPr>
        <w:spacing w:before="1"/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us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o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gar An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dapat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melakukan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rekt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o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rseb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?</w:t>
      </w:r>
    </w:p>
    <w:p w14:paraId="563247AA" w14:textId="77777777" w:rsidR="007A3588" w:rsidRDefault="007A3588">
      <w:pPr>
        <w:spacing w:before="10" w:line="100" w:lineRule="exact"/>
        <w:rPr>
          <w:sz w:val="10"/>
          <w:szCs w:val="10"/>
        </w:rPr>
      </w:pPr>
    </w:p>
    <w:p w14:paraId="61F419CD" w14:textId="77777777" w:rsidR="007A3588" w:rsidRDefault="007A3588">
      <w:pPr>
        <w:spacing w:line="200" w:lineRule="exact"/>
      </w:pPr>
    </w:p>
    <w:p w14:paraId="6C8EAD87" w14:textId="77777777" w:rsidR="007A3588" w:rsidRDefault="000A7A15">
      <w:pPr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reen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ot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as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ya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j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info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ang</w:t>
      </w:r>
      <w:r>
        <w:rPr>
          <w:rFonts w:ascii="Baskerville Old Face" w:eastAsia="Baskerville Old Face" w:hAnsi="Baskerville Old Face" w:cs="Baskerville Old Face"/>
          <w:spacing w:val="-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apat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!</w:t>
      </w:r>
    </w:p>
    <w:p w14:paraId="38A40F00" w14:textId="77777777" w:rsidR="007A3588" w:rsidRDefault="000A7A15">
      <w:pPr>
        <w:spacing w:before="33"/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</w:t>
      </w:r>
    </w:p>
    <w:p w14:paraId="08E04FB1" w14:textId="77777777" w:rsidR="007A3588" w:rsidRDefault="000A7A15">
      <w:pPr>
        <w:spacing w:before="33"/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</w:p>
    <w:p w14:paraId="205DE0DD" w14:textId="77777777" w:rsidR="007A3588" w:rsidRDefault="007A3588">
      <w:pPr>
        <w:spacing w:before="3" w:line="180" w:lineRule="exact"/>
        <w:rPr>
          <w:sz w:val="18"/>
          <w:szCs w:val="18"/>
        </w:rPr>
      </w:pPr>
    </w:p>
    <w:p w14:paraId="4C885487" w14:textId="77777777" w:rsidR="007A3588" w:rsidRDefault="007A3588">
      <w:pPr>
        <w:spacing w:line="200" w:lineRule="exact"/>
      </w:pPr>
    </w:p>
    <w:p w14:paraId="251F9B82" w14:textId="77777777" w:rsidR="007A3588" w:rsidRDefault="007A3588">
      <w:pPr>
        <w:spacing w:line="200" w:lineRule="exact"/>
      </w:pPr>
    </w:p>
    <w:p w14:paraId="489D833F" w14:textId="77777777" w:rsidR="007A3588" w:rsidRDefault="000A7A15">
      <w:pPr>
        <w:spacing w:line="220" w:lineRule="exact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L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N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GK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 xml:space="preserve">H </w:t>
      </w:r>
      <w:r>
        <w:rPr>
          <w:rFonts w:ascii="Baskerville Old Face" w:eastAsia="Baskerville Old Face" w:hAnsi="Baskerville Old Face" w:cs="Baskerville Old Face"/>
          <w:color w:val="538DD3"/>
          <w:spacing w:val="2"/>
          <w:position w:val="1"/>
          <w:sz w:val="24"/>
          <w:szCs w:val="24"/>
          <w:u w:val="single" w:color="538DD3"/>
        </w:rPr>
        <w:t>5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:</w:t>
      </w:r>
    </w:p>
    <w:p w14:paraId="5DC0EA7E" w14:textId="77777777" w:rsidR="007A3588" w:rsidRDefault="007A3588">
      <w:pPr>
        <w:spacing w:before="18" w:line="200" w:lineRule="exact"/>
      </w:pPr>
    </w:p>
    <w:p w14:paraId="4CF0BF1C" w14:textId="77777777" w:rsidR="007A3588" w:rsidRDefault="000A7A15">
      <w:pPr>
        <w:spacing w:before="27" w:line="287" w:lineRule="auto"/>
        <w:ind w:left="180" w:right="175"/>
        <w:jc w:val="both"/>
        <w:rPr>
          <w:rFonts w:ascii="Baskerville Old Face" w:eastAsia="Baskerville Old Face" w:hAnsi="Baskerville Old Face" w:cs="Baskerville Old Face"/>
          <w:sz w:val="24"/>
          <w:szCs w:val="24"/>
        </w:rPr>
      </w:pP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ahkan</w:t>
      </w:r>
      <w:proofErr w:type="spellEnd"/>
      <w:r>
        <w:rPr>
          <w:rFonts w:ascii="Baskerville Old Face" w:eastAsia="Baskerville Old Face" w:hAnsi="Baskerville Old Face" w:cs="Baskerville Old Face"/>
          <w:spacing w:val="16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16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an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o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nya</w:t>
      </w:r>
      <w:proofErr w:type="spellEnd"/>
      <w:r>
        <w:rPr>
          <w:rFonts w:ascii="Baskerville Old Face" w:eastAsia="Baskerville Old Face" w:hAnsi="Baskerville Old Face" w:cs="Baskerville Old Face"/>
          <w:spacing w:val="1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ama</w:t>
      </w:r>
      <w:proofErr w:type="spellEnd"/>
      <w:r>
        <w:rPr>
          <w:rFonts w:ascii="Baskerville Old Face" w:eastAsia="Baskerville Old Face" w:hAnsi="Baskerville Old Face" w:cs="Baskerville Old Face"/>
          <w:spacing w:val="1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erti</w:t>
      </w:r>
      <w:proofErr w:type="spellEnd"/>
      <w:r>
        <w:rPr>
          <w:rFonts w:ascii="Baskerville Old Face" w:eastAsia="Baskerville Old Face" w:hAnsi="Baskerville Old Face" w:cs="Baskerville Old Face"/>
          <w:spacing w:val="16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>“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pacing w:val="1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p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color w:val="00AF50"/>
          <w:spacing w:val="-2"/>
          <w:sz w:val="24"/>
          <w:szCs w:val="24"/>
        </w:rPr>
        <w:t>s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”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.</w:t>
      </w:r>
      <w:r>
        <w:rPr>
          <w:rFonts w:ascii="Baskerville Old Face" w:eastAsia="Baskerville Old Face" w:hAnsi="Baskerville Old Face" w:cs="Baskerville Old Face"/>
          <w:color w:val="000000"/>
          <w:spacing w:val="15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5"/>
          <w:szCs w:val="25"/>
        </w:rPr>
        <w:t xml:space="preserve">Cut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tinya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mem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ahkan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7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18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lokasi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asal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r>
        <w:rPr>
          <w:rFonts w:ascii="Baskerville Old Face" w:eastAsia="Baskerville Old Face" w:hAnsi="Baskerville Old Face" w:cs="Baskerville Old Face"/>
          <w:color w:val="000000"/>
          <w:spacing w:val="2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5"/>
          <w:szCs w:val="25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5"/>
          <w:szCs w:val="25"/>
        </w:rPr>
        <w:t xml:space="preserve">aste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menentukan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lokasi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ba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.</w:t>
      </w:r>
      <w:r>
        <w:rPr>
          <w:rFonts w:ascii="Baskerville Old Face" w:eastAsia="Baskerville Old Face" w:hAnsi="Baskerville Old Face" w:cs="Baskerville Old Face"/>
          <w:color w:val="000000"/>
          <w:spacing w:val="2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Di</w:t>
      </w:r>
      <w:r>
        <w:rPr>
          <w:rFonts w:ascii="Baskerville Old Face" w:eastAsia="Baskerville Old Face" w:hAnsi="Baskerville Old Face" w:cs="Baskerville Old Face"/>
          <w:color w:val="000000"/>
          <w:spacing w:val="2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Li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ux</w:t>
      </w:r>
      <w:r>
        <w:rPr>
          <w:rFonts w:ascii="Baskerville Old Face" w:eastAsia="Baskerville Old Face" w:hAnsi="Baskerville Old Face" w:cs="Baskerville Old Face"/>
          <w:color w:val="000000"/>
          <w:spacing w:val="2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tuk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3"/>
          <w:sz w:val="24"/>
          <w:szCs w:val="24"/>
        </w:rPr>
        <w:t>k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ukan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em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ahan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nak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rintah</w:t>
      </w:r>
      <w:proofErr w:type="spellEnd"/>
      <w:proofErr w:type="gramEnd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mv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(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mov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)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.</w:t>
      </w:r>
    </w:p>
    <w:p w14:paraId="4AE07F1F" w14:textId="77777777" w:rsidR="007A3588" w:rsidRDefault="007A3588">
      <w:pPr>
        <w:spacing w:before="20" w:line="200" w:lineRule="exact"/>
      </w:pPr>
    </w:p>
    <w:p w14:paraId="21799BF5" w14:textId="77777777" w:rsidR="007A3588" w:rsidRDefault="000A7A15">
      <w:pPr>
        <w:ind w:left="180" w:right="4569"/>
        <w:jc w:val="both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Sek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ketikkan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</w:t>
      </w:r>
      <w:r>
        <w:rPr>
          <w:rFonts w:ascii="Baskerville Old Face" w:eastAsia="Baskerville Old Face" w:hAnsi="Baskerville Old Face" w:cs="Baskerville Old Face"/>
          <w:spacing w:val="-2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erikut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i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sh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:</w:t>
      </w:r>
    </w:p>
    <w:p w14:paraId="5160DBB9" w14:textId="77777777" w:rsidR="007A3588" w:rsidRDefault="000A7A15">
      <w:pPr>
        <w:spacing w:before="2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1.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o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ch</w:t>
      </w:r>
      <w:r>
        <w:rPr>
          <w:rFonts w:ascii="Cambria" w:eastAsia="Cambria" w:hAnsi="Cambria" w:cs="Cambria"/>
          <w:b/>
          <w:color w:val="FF0000"/>
          <w:spacing w:val="-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FF0000"/>
          <w:sz w:val="24"/>
          <w:szCs w:val="24"/>
        </w:rPr>
        <w:t>p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in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ah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n</w:t>
      </w:r>
      <w:proofErr w:type="spellEnd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z w:val="32"/>
          <w:szCs w:val="32"/>
        </w:rPr>
        <w:t></w:t>
      </w:r>
      <w:r>
        <w:rPr>
          <w:color w:val="000000"/>
          <w:spacing w:val="27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0000"/>
          <w:spacing w:val="-3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er</w:t>
      </w:r>
    </w:p>
    <w:p w14:paraId="0BDA1A42" w14:textId="77777777" w:rsidR="007A3588" w:rsidRDefault="000A7A15">
      <w:pPr>
        <w:spacing w:line="380" w:lineRule="exact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position w:val="-1"/>
          <w:sz w:val="24"/>
          <w:szCs w:val="24"/>
        </w:rPr>
        <w:t xml:space="preserve">2.  </w:t>
      </w:r>
      <w:r>
        <w:rPr>
          <w:rFonts w:ascii="Baskerville Old Face" w:eastAsia="Baskerville Old Face" w:hAnsi="Baskerville Old Face" w:cs="Baskerville Old Face"/>
          <w:spacing w:val="4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b/>
          <w:color w:val="FF0000"/>
          <w:position w:val="-1"/>
          <w:sz w:val="24"/>
          <w:szCs w:val="24"/>
        </w:rPr>
        <w:t xml:space="preserve">ls </w:t>
      </w:r>
      <w:r>
        <w:rPr>
          <w:rFonts w:ascii="Cambria" w:eastAsia="Cambria" w:hAnsi="Cambria" w:cs="Cambria"/>
          <w:b/>
          <w:color w:val="FF0000"/>
          <w:spacing w:val="1"/>
          <w:position w:val="-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position w:val="-1"/>
          <w:sz w:val="32"/>
          <w:szCs w:val="32"/>
        </w:rPr>
        <w:t></w:t>
      </w:r>
      <w:proofErr w:type="gramEnd"/>
      <w:r>
        <w:rPr>
          <w:color w:val="000000"/>
          <w:spacing w:val="27"/>
          <w:position w:val="-1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color w:val="000000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0000"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0000"/>
          <w:spacing w:val="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0000"/>
          <w:position w:val="-1"/>
          <w:sz w:val="24"/>
          <w:szCs w:val="24"/>
        </w:rPr>
        <w:t>er</w:t>
      </w:r>
    </w:p>
    <w:p w14:paraId="492E057B" w14:textId="77777777" w:rsidR="007A3588" w:rsidRDefault="000A7A15">
      <w:pPr>
        <w:spacing w:before="1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3.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mv </w:t>
      </w:r>
      <w:proofErr w:type="spellStart"/>
      <w:r>
        <w:rPr>
          <w:rFonts w:ascii="Cambria" w:eastAsia="Cambria" w:hAnsi="Cambria" w:cs="Cambria"/>
          <w:b/>
          <w:color w:val="FF0000"/>
          <w:sz w:val="24"/>
          <w:szCs w:val="24"/>
        </w:rPr>
        <w:t>pi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ah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n</w:t>
      </w:r>
      <w:proofErr w:type="spellEnd"/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us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FF0000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p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in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ah</w:t>
      </w:r>
      <w:r>
        <w:rPr>
          <w:rFonts w:ascii="Cambria" w:eastAsia="Cambria" w:hAnsi="Cambria" w:cs="Cambria"/>
          <w:b/>
          <w:color w:val="FF000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n</w:t>
      </w:r>
      <w:proofErr w:type="spellEnd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 </w:t>
      </w:r>
      <w:r>
        <w:rPr>
          <w:rFonts w:ascii="Cambria" w:eastAsia="Cambria" w:hAnsi="Cambria" w:cs="Cambria"/>
          <w:b/>
          <w:color w:val="FF0000"/>
          <w:spacing w:val="15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z w:val="32"/>
          <w:szCs w:val="32"/>
        </w:rPr>
        <w:t></w:t>
      </w:r>
      <w:r>
        <w:rPr>
          <w:color w:val="000000"/>
          <w:spacing w:val="27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000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er</w:t>
      </w:r>
    </w:p>
    <w:p w14:paraId="05951FAC" w14:textId="77777777" w:rsidR="007A3588" w:rsidRDefault="007A3588">
      <w:pPr>
        <w:spacing w:before="12" w:line="260" w:lineRule="exact"/>
        <w:rPr>
          <w:sz w:val="26"/>
          <w:szCs w:val="26"/>
        </w:rPr>
      </w:pPr>
    </w:p>
    <w:p w14:paraId="44ECB0BF" w14:textId="77777777" w:rsidR="007A3588" w:rsidRDefault="000A7A15">
      <w:pPr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Sek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jalankan</w:t>
      </w:r>
      <w:proofErr w:type="spellEnd"/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</w:t>
      </w:r>
      <w:r>
        <w:rPr>
          <w:rFonts w:ascii="Baskerville Old Face" w:eastAsia="Baskerville Old Face" w:hAnsi="Baskerville Old Face" w:cs="Baskerville Old Face"/>
          <w:spacing w:val="-2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h</w:t>
      </w:r>
      <w:proofErr w:type="spellEnd"/>
      <w:r>
        <w:rPr>
          <w:rFonts w:ascii="Baskerville Old Face" w:eastAsia="Baskerville Old Face" w:hAnsi="Baskerville Old Face" w:cs="Baskerville Old Face"/>
          <w:spacing w:val="-8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ls</w:t>
      </w:r>
      <w:r>
        <w:rPr>
          <w:rFonts w:ascii="Cambria" w:eastAsia="Cambria" w:hAnsi="Cambria" w:cs="Cambria"/>
          <w:b/>
          <w:color w:val="FF0000"/>
          <w:spacing w:val="7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8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ome dir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or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,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ak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AF50"/>
          <w:sz w:val="24"/>
          <w:szCs w:val="24"/>
        </w:rPr>
        <w:t>p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in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ah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n</w:t>
      </w:r>
      <w:proofErr w:type="spellEnd"/>
      <w:r>
        <w:rPr>
          <w:rFonts w:ascii="Cambria" w:eastAsia="Cambria" w:hAnsi="Cambria" w:cs="Cambria"/>
          <w:b/>
          <w:color w:val="00AF50"/>
          <w:spacing w:val="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as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ada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?</w:t>
      </w:r>
    </w:p>
    <w:p w14:paraId="4745701E" w14:textId="77777777" w:rsidR="007A3588" w:rsidRDefault="000A7A15">
      <w:pPr>
        <w:spacing w:before="4"/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Sek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jalankan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</w:t>
      </w:r>
      <w:r>
        <w:rPr>
          <w:rFonts w:ascii="Baskerville Old Face" w:eastAsia="Baskerville Old Face" w:hAnsi="Baskerville Old Face" w:cs="Baskerville Old Face"/>
          <w:spacing w:val="-2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h</w:t>
      </w:r>
      <w:proofErr w:type="spellEnd"/>
      <w:r>
        <w:rPr>
          <w:rFonts w:ascii="Baskerville Old Face" w:eastAsia="Baskerville Old Face" w:hAnsi="Baskerville Old Face" w:cs="Baskerville Old Face"/>
          <w:spacing w:val="-7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ls</w:t>
      </w:r>
      <w:r>
        <w:rPr>
          <w:rFonts w:ascii="Cambria" w:eastAsia="Cambria" w:hAnsi="Cambria" w:cs="Cambria"/>
          <w:b/>
          <w:color w:val="FF0000"/>
          <w:spacing w:val="7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us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ic,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apak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ada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file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ba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n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ma</w:t>
      </w:r>
      <w:r>
        <w:rPr>
          <w:rFonts w:ascii="Baskerville Old Face" w:eastAsia="Baskerville Old Face" w:hAnsi="Baskerville Old Face" w:cs="Baskerville Old Face"/>
          <w:color w:val="000000"/>
          <w:spacing w:val="3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AF50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p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in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ah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?</w:t>
      </w:r>
    </w:p>
    <w:p w14:paraId="4DEB1BD8" w14:textId="77777777" w:rsidR="007A3588" w:rsidRDefault="000A7A15">
      <w:pPr>
        <w:spacing w:before="1"/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n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ma fi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e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asal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AF50"/>
          <w:sz w:val="24"/>
          <w:szCs w:val="24"/>
        </w:rPr>
        <w:t>p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in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ah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n</w:t>
      </w:r>
      <w:proofErr w:type="spellEnd"/>
      <w:r>
        <w:rPr>
          <w:rFonts w:ascii="Cambria" w:eastAsia="Cambria" w:hAnsi="Cambria" w:cs="Cambria"/>
          <w:b/>
          <w:color w:val="00AF5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apat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menjadi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AF50"/>
          <w:spacing w:val="3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p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in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ah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,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jela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!</w:t>
      </w:r>
    </w:p>
    <w:p w14:paraId="4F980B5A" w14:textId="77777777" w:rsidR="007A3588" w:rsidRDefault="007A3588">
      <w:pPr>
        <w:spacing w:before="7" w:line="100" w:lineRule="exact"/>
        <w:rPr>
          <w:sz w:val="11"/>
          <w:szCs w:val="11"/>
        </w:rPr>
      </w:pPr>
    </w:p>
    <w:p w14:paraId="16F86C64" w14:textId="77777777" w:rsidR="007A3588" w:rsidRDefault="007A3588">
      <w:pPr>
        <w:spacing w:line="200" w:lineRule="exact"/>
      </w:pPr>
    </w:p>
    <w:p w14:paraId="5362F2FF" w14:textId="77777777" w:rsidR="007A3588" w:rsidRDefault="000A7A15">
      <w:pPr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c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reen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ot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as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ya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an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j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la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info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m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ang</w:t>
      </w:r>
      <w:r>
        <w:rPr>
          <w:rFonts w:ascii="Baskerville Old Face" w:eastAsia="Baskerville Old Face" w:hAnsi="Baskerville Old Face" w:cs="Baskerville Old Face"/>
          <w:spacing w:val="-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apat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!</w:t>
      </w:r>
    </w:p>
    <w:p w14:paraId="16110318" w14:textId="77777777" w:rsidR="007A3588" w:rsidRDefault="000A7A15">
      <w:pPr>
        <w:spacing w:before="33"/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</w:t>
      </w:r>
    </w:p>
    <w:p w14:paraId="25B07D1F" w14:textId="77777777" w:rsidR="007A3588" w:rsidRDefault="000A7A15">
      <w:pPr>
        <w:spacing w:before="33"/>
        <w:ind w:left="900"/>
        <w:rPr>
          <w:rFonts w:ascii="Baskerville Old Face" w:eastAsia="Baskerville Old Face" w:hAnsi="Baskerville Old Face" w:cs="Baskerville Old Face"/>
          <w:sz w:val="24"/>
          <w:szCs w:val="24"/>
        </w:rPr>
        <w:sectPr w:rsidR="007A3588">
          <w:pgSz w:w="12240" w:h="15840"/>
          <w:pgMar w:top="1440" w:right="1220" w:bottom="280" w:left="1260" w:header="0" w:footer="819" w:gutter="0"/>
          <w:cols w:space="720"/>
        </w:sect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---------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-------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-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----</w:t>
      </w:r>
    </w:p>
    <w:p w14:paraId="7EBCDA16" w14:textId="77777777" w:rsidR="007A3588" w:rsidRDefault="007A3588">
      <w:pPr>
        <w:spacing w:before="5" w:line="200" w:lineRule="exact"/>
      </w:pPr>
    </w:p>
    <w:p w14:paraId="2E07774D" w14:textId="77777777" w:rsidR="007A3588" w:rsidRDefault="000A7A15">
      <w:pPr>
        <w:spacing w:line="220" w:lineRule="exact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PER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T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A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NY</w:t>
      </w:r>
      <w:r>
        <w:rPr>
          <w:rFonts w:ascii="Baskerville Old Face" w:eastAsia="Baskerville Old Face" w:hAnsi="Baskerville Old Face" w:cs="Baskerville Old Face"/>
          <w:color w:val="538DD3"/>
          <w:spacing w:val="-1"/>
          <w:position w:val="1"/>
          <w:sz w:val="24"/>
          <w:szCs w:val="24"/>
          <w:u w:val="single" w:color="538DD3"/>
        </w:rPr>
        <w:t>AA</w:t>
      </w:r>
      <w:r>
        <w:rPr>
          <w:rFonts w:ascii="Baskerville Old Face" w:eastAsia="Baskerville Old Face" w:hAnsi="Baskerville Old Face" w:cs="Baskerville Old Face"/>
          <w:color w:val="538DD3"/>
          <w:spacing w:val="1"/>
          <w:position w:val="1"/>
          <w:sz w:val="24"/>
          <w:szCs w:val="24"/>
          <w:u w:val="single" w:color="538DD3"/>
        </w:rPr>
        <w:t>N</w:t>
      </w:r>
      <w:r>
        <w:rPr>
          <w:rFonts w:ascii="Baskerville Old Face" w:eastAsia="Baskerville Old Face" w:hAnsi="Baskerville Old Face" w:cs="Baskerville Old Face"/>
          <w:color w:val="538DD3"/>
          <w:position w:val="1"/>
          <w:sz w:val="24"/>
          <w:szCs w:val="24"/>
          <w:u w:val="single" w:color="538DD3"/>
        </w:rPr>
        <w:t>:</w:t>
      </w:r>
    </w:p>
    <w:p w14:paraId="6F78A1CE" w14:textId="77777777" w:rsidR="007A3588" w:rsidRDefault="007A3588">
      <w:pPr>
        <w:spacing w:before="19" w:line="200" w:lineRule="exact"/>
      </w:pPr>
    </w:p>
    <w:p w14:paraId="01E45E11" w14:textId="77777777" w:rsidR="007A3588" w:rsidRDefault="000A7A15">
      <w:pPr>
        <w:spacing w:before="26"/>
        <w:ind w:left="540"/>
        <w:rPr>
          <w:rFonts w:ascii="Cambria" w:eastAsia="Cambria" w:hAnsi="Cambria" w:cs="Cambria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1.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o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ikan</w:t>
      </w:r>
      <w:r>
        <w:rPr>
          <w:rFonts w:ascii="Baskerville Old Face" w:eastAsia="Baskerville Old Face" w:hAnsi="Baskerville Old Face" w:cs="Baskerville Old Face"/>
          <w:spacing w:val="5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pacing w:val="5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work.co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f</w:t>
      </w:r>
      <w:proofErr w:type="spellEnd"/>
      <w:r>
        <w:rPr>
          <w:rFonts w:ascii="Cambria" w:eastAsia="Cambria" w:hAnsi="Cambria" w:cs="Cambria"/>
          <w:b/>
          <w:color w:val="00AF50"/>
          <w:spacing w:val="1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ng</w:t>
      </w:r>
      <w:r>
        <w:rPr>
          <w:rFonts w:ascii="Baskerville Old Face" w:eastAsia="Baskerville Old Face" w:hAnsi="Baskerville Old Face" w:cs="Baskerville Old Face"/>
          <w:color w:val="000000"/>
          <w:spacing w:val="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ada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5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00AF5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00AF50"/>
          <w:sz w:val="24"/>
          <w:szCs w:val="24"/>
        </w:rPr>
        <w:t>b</w:t>
      </w:r>
      <w:r>
        <w:rPr>
          <w:rFonts w:ascii="Cambria" w:eastAsia="Cambria" w:hAnsi="Cambria" w:cs="Cambria"/>
          <w:b/>
          <w:color w:val="00AF50"/>
          <w:spacing w:val="-2"/>
          <w:sz w:val="24"/>
          <w:szCs w:val="24"/>
        </w:rPr>
        <w:t>l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ue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</w:t>
      </w:r>
      <w:r>
        <w:rPr>
          <w:rFonts w:ascii="Cambria" w:eastAsia="Cambria" w:hAnsi="Cambria" w:cs="Cambria"/>
          <w:b/>
          <w:color w:val="00AF50"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h</w:t>
      </w:r>
      <w:proofErr w:type="spellEnd"/>
      <w:r>
        <w:rPr>
          <w:rFonts w:ascii="Cambria" w:eastAsia="Cambria" w:hAnsi="Cambria" w:cs="Cambria"/>
          <w:b/>
          <w:color w:val="00AF50"/>
          <w:sz w:val="24"/>
          <w:szCs w:val="24"/>
        </w:rPr>
        <w:t>/</w:t>
      </w:r>
      <w:r>
        <w:rPr>
          <w:rFonts w:ascii="Cambria" w:eastAsia="Cambria" w:hAnsi="Cambria" w:cs="Cambria"/>
          <w:b/>
          <w:color w:val="00AF50"/>
          <w:spacing w:val="1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ke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me</w:t>
      </w:r>
      <w:r>
        <w:rPr>
          <w:rFonts w:ascii="Cambria" w:eastAsia="Cambria" w:hAnsi="Cambria" w:cs="Cambria"/>
          <w:b/>
          <w:color w:val="00AF50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r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ory</w:t>
      </w:r>
    </w:p>
    <w:p w14:paraId="30F959F7" w14:textId="77777777" w:rsidR="007A3588" w:rsidRDefault="000A7A15">
      <w:pPr>
        <w:spacing w:before="33"/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proofErr w:type="gram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!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,</w:t>
      </w:r>
      <w:proofErr w:type="gram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tu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j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ha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!</w:t>
      </w:r>
    </w:p>
    <w:p w14:paraId="68FD1D84" w14:textId="77777777" w:rsidR="007A3588" w:rsidRDefault="000A7A15">
      <w:pPr>
        <w:spacing w:before="2"/>
        <w:ind w:left="900" w:right="172" w:hanging="360"/>
        <w:jc w:val="both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>2.</w:t>
      </w:r>
      <w:r>
        <w:rPr>
          <w:rFonts w:ascii="Baskerville Old Face" w:eastAsia="Baskerville Old Face" w:hAnsi="Baskerville Old Face" w:cs="Baskerville Old Face"/>
          <w:spacing w:val="55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Ap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spacing w:val="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ag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5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fi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e </w:t>
      </w:r>
      <w:proofErr w:type="spellStart"/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work.co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f</w:t>
      </w:r>
      <w:proofErr w:type="spellEnd"/>
      <w:r>
        <w:rPr>
          <w:rFonts w:ascii="Cambria" w:eastAsia="Cambria" w:hAnsi="Cambria" w:cs="Cambria"/>
          <w:b/>
          <w:color w:val="00AF50"/>
          <w:spacing w:val="1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ng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ada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3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00AF5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00AF50"/>
          <w:spacing w:val="-3"/>
          <w:sz w:val="24"/>
          <w:szCs w:val="24"/>
        </w:rPr>
        <w:t>b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l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u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oo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pacing w:val="-2"/>
          <w:sz w:val="24"/>
          <w:szCs w:val="24"/>
        </w:rPr>
        <w:t>h</w:t>
      </w:r>
      <w:proofErr w:type="spellEnd"/>
      <w:r>
        <w:rPr>
          <w:rFonts w:ascii="Cambria" w:eastAsia="Cambria" w:hAnsi="Cambria" w:cs="Cambria"/>
          <w:b/>
          <w:color w:val="00AF50"/>
          <w:sz w:val="24"/>
          <w:szCs w:val="24"/>
        </w:rPr>
        <w:t>/</w:t>
      </w:r>
      <w:r>
        <w:rPr>
          <w:rFonts w:ascii="Cambria" w:eastAsia="Cambria" w:hAnsi="Cambria" w:cs="Cambria"/>
          <w:b/>
          <w:color w:val="00AF50"/>
          <w:spacing w:val="1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iko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ikan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ke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ome d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 xml:space="preserve">ory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pacing w:val="3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ma</w:t>
      </w:r>
      <w:r>
        <w:rPr>
          <w:rFonts w:ascii="Baskerville Old Face" w:eastAsia="Baskerville Old Face" w:hAnsi="Baskerville Old Face" w:cs="Baskerville Old Face"/>
          <w:color w:val="000000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work2.co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f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mes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ta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mp</w:t>
      </w:r>
      <w:r>
        <w:rPr>
          <w:rFonts w:ascii="Cambria" w:eastAsia="Cambria" w:hAnsi="Cambria" w:cs="Cambria"/>
          <w:b/>
          <w:color w:val="00AF50"/>
          <w:spacing w:val="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pacing w:val="-2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!</w:t>
      </w:r>
    </w:p>
    <w:p w14:paraId="5162380E" w14:textId="77777777" w:rsidR="007A3588" w:rsidRDefault="000A7A15">
      <w:pPr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3.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at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ydoc</w:t>
      </w:r>
      <w:proofErr w:type="spellEnd"/>
      <w:r>
        <w:rPr>
          <w:rFonts w:ascii="Cambria" w:eastAsia="Cambria" w:hAnsi="Cambria" w:cs="Cambria"/>
          <w:b/>
          <w:color w:val="00AF50"/>
          <w:spacing w:val="8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i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ome direc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 xml:space="preserve">ory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!</w:t>
      </w:r>
    </w:p>
    <w:p w14:paraId="400D4887" w14:textId="77777777" w:rsidR="007A3588" w:rsidRDefault="000A7A15">
      <w:pPr>
        <w:spacing w:before="2"/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4.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kop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rekt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o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ri</w:t>
      </w:r>
      <w:proofErr w:type="spellEnd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00AF50"/>
          <w:sz w:val="24"/>
          <w:szCs w:val="24"/>
        </w:rPr>
        <w:t>e</w:t>
      </w:r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c</w:t>
      </w:r>
      <w:proofErr w:type="spellEnd"/>
      <w:r>
        <w:rPr>
          <w:rFonts w:ascii="Cambria" w:eastAsia="Cambria" w:hAnsi="Cambria" w:cs="Cambria"/>
          <w:b/>
          <w:color w:val="00AF50"/>
          <w:spacing w:val="-1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b/>
          <w:color w:val="00AF50"/>
          <w:spacing w:val="-2"/>
          <w:sz w:val="24"/>
          <w:szCs w:val="24"/>
        </w:rPr>
        <w:t>d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pkg</w:t>
      </w:r>
      <w:proofErr w:type="spellEnd"/>
      <w:r>
        <w:rPr>
          <w:rFonts w:ascii="Cambria" w:eastAsia="Cambria" w:hAnsi="Cambria" w:cs="Cambria"/>
          <w:b/>
          <w:color w:val="00AF50"/>
          <w:spacing w:val="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ke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ydoc</w:t>
      </w:r>
      <w:proofErr w:type="spellEnd"/>
      <w:r>
        <w:rPr>
          <w:rFonts w:ascii="Cambria" w:eastAsia="Cambria" w:hAnsi="Cambria" w:cs="Cambria"/>
          <w:b/>
          <w:color w:val="00AF50"/>
          <w:spacing w:val="-2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mua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-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irek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o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!</w:t>
      </w:r>
    </w:p>
    <w:p w14:paraId="58A43BE8" w14:textId="77777777" w:rsidR="007A3588" w:rsidRDefault="000A7A15">
      <w:pPr>
        <w:spacing w:before="2" w:line="268" w:lineRule="auto"/>
        <w:ind w:left="900" w:right="180" w:hanging="360"/>
        <w:jc w:val="both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5.   </w:t>
      </w:r>
      <w:proofErr w:type="gram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s </w:t>
      </w:r>
      <w:r>
        <w:rPr>
          <w:rFonts w:ascii="Baskerville Old Face" w:eastAsia="Baskerville Old Face" w:hAnsi="Baskerville Old Face" w:cs="Baskerville Old Face"/>
          <w:spacing w:val="9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proofErr w:type="gram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11"/>
          <w:sz w:val="24"/>
          <w:szCs w:val="24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ydoc</w:t>
      </w:r>
      <w:proofErr w:type="spellEnd"/>
      <w:r>
        <w:rPr>
          <w:rFonts w:ascii="Cambria" w:eastAsia="Cambria" w:hAnsi="Cambria" w:cs="Cambria"/>
          <w:b/>
          <w:color w:val="00AF5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AF50"/>
          <w:spacing w:val="23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terse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ut</w:t>
      </w:r>
      <w:proofErr w:type="spellEnd"/>
      <w:proofErr w:type="gram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10"/>
          <w:sz w:val="24"/>
          <w:szCs w:val="24"/>
        </w:rPr>
        <w:t xml:space="preserve"> </w:t>
      </w:r>
      <w:proofErr w:type="spellStart"/>
      <w:proofErr w:type="gram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1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erin</w:t>
      </w:r>
      <w:r>
        <w:rPr>
          <w:rFonts w:ascii="Baskerville Old Face" w:eastAsia="Baskerville Old Face" w:hAnsi="Baskerville Old Face" w:cs="Baskerville Old Face"/>
          <w:color w:val="000000"/>
          <w:spacing w:val="2"/>
          <w:sz w:val="24"/>
          <w:szCs w:val="24"/>
        </w:rPr>
        <w:t>t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ah</w:t>
      </w:r>
      <w:proofErr w:type="spellEnd"/>
      <w:proofErr w:type="gram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11"/>
          <w:sz w:val="24"/>
          <w:szCs w:val="24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  <w:color w:val="FF0000"/>
          <w:sz w:val="24"/>
          <w:szCs w:val="24"/>
        </w:rPr>
        <w:t>rmdir</w:t>
      </w:r>
      <w:proofErr w:type="spellEnd"/>
      <w:r>
        <w:rPr>
          <w:rFonts w:ascii="Cambria" w:eastAsia="Cambria" w:hAnsi="Cambria" w:cs="Cambria"/>
          <w:b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1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ydo</w:t>
      </w:r>
      <w:r>
        <w:rPr>
          <w:rFonts w:ascii="Cambria" w:eastAsia="Cambria" w:hAnsi="Cambria" w:cs="Cambria"/>
          <w:b/>
          <w:color w:val="FF0000"/>
          <w:spacing w:val="2"/>
          <w:sz w:val="24"/>
          <w:szCs w:val="24"/>
        </w:rPr>
        <w:t>c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, </w:t>
      </w:r>
      <w:r>
        <w:rPr>
          <w:rFonts w:ascii="Baskerville Old Face" w:eastAsia="Baskerville Old Face" w:hAnsi="Baskerville Old Face" w:cs="Baskerville Old Face"/>
          <w:color w:val="000000"/>
          <w:spacing w:val="1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apa</w:t>
      </w:r>
      <w:proofErr w:type="spellEnd"/>
      <w:proofErr w:type="gram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11"/>
          <w:sz w:val="24"/>
          <w:szCs w:val="24"/>
        </w:rPr>
        <w:t xml:space="preserve"> </w:t>
      </w:r>
      <w:proofErr w:type="gram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ng </w:t>
      </w:r>
      <w:r>
        <w:rPr>
          <w:rFonts w:ascii="Baskerville Old Face" w:eastAsia="Baskerville Old Face" w:hAnsi="Baskerville Old Face" w:cs="Baskerville Old Face"/>
          <w:color w:val="000000"/>
          <w:spacing w:val="1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terj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!,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apa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mik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?!</w:t>
      </w:r>
    </w:p>
    <w:p w14:paraId="2F9B1D75" w14:textId="77777777" w:rsidR="007A3588" w:rsidRDefault="000A7A15">
      <w:pPr>
        <w:spacing w:line="260" w:lineRule="exact"/>
        <w:ind w:left="54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 xml:space="preserve">6.  </w:t>
      </w:r>
      <w:r>
        <w:rPr>
          <w:rFonts w:ascii="Baskerville Old Face" w:eastAsia="Baskerville Old Face" w:hAnsi="Baskerville Old Face" w:cs="Baskerville Old Face"/>
          <w:spacing w:val="4"/>
          <w:position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ap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13"/>
          <w:position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spacing w:val="1"/>
          <w:position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pacing w:val="15"/>
          <w:position w:val="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AF50"/>
          <w:spacing w:val="1"/>
          <w:position w:val="1"/>
          <w:sz w:val="24"/>
          <w:szCs w:val="24"/>
        </w:rPr>
        <w:t>M</w:t>
      </w:r>
      <w:r>
        <w:rPr>
          <w:rFonts w:ascii="Cambria" w:eastAsia="Cambria" w:hAnsi="Cambria" w:cs="Cambria"/>
          <w:b/>
          <w:color w:val="00AF50"/>
          <w:position w:val="1"/>
          <w:sz w:val="24"/>
          <w:szCs w:val="24"/>
        </w:rPr>
        <w:t>ydoc</w:t>
      </w:r>
      <w:proofErr w:type="spellEnd"/>
      <w:r>
        <w:rPr>
          <w:rFonts w:ascii="Cambria" w:eastAsia="Cambria" w:hAnsi="Cambria" w:cs="Cambria"/>
          <w:b/>
          <w:color w:val="00AF50"/>
          <w:spacing w:val="22"/>
          <w:position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position w:val="1"/>
          <w:sz w:val="24"/>
          <w:szCs w:val="24"/>
        </w:rPr>
        <w:t>terse</w:t>
      </w:r>
      <w:r>
        <w:rPr>
          <w:rFonts w:ascii="Baskerville Old Face" w:eastAsia="Baskerville Old Face" w:hAnsi="Baskerville Old Face" w:cs="Baskerville Old Face"/>
          <w:color w:val="000000"/>
          <w:spacing w:val="-1"/>
          <w:position w:val="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color w:val="000000"/>
          <w:position w:val="1"/>
          <w:sz w:val="24"/>
          <w:szCs w:val="24"/>
        </w:rPr>
        <w:t>ut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4"/>
          <w:position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position w:val="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position w:val="1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color w:val="000000"/>
          <w:spacing w:val="-1"/>
          <w:position w:val="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position w:val="1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5"/>
          <w:position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position w:val="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position w:val="1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7"/>
          <w:position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position w:val="1"/>
          <w:sz w:val="24"/>
          <w:szCs w:val="24"/>
        </w:rPr>
        <w:t>rm</w:t>
      </w:r>
      <w:r>
        <w:rPr>
          <w:rFonts w:ascii="Cambria" w:eastAsia="Cambria" w:hAnsi="Cambria" w:cs="Cambria"/>
          <w:b/>
          <w:color w:val="FF0000"/>
          <w:spacing w:val="11"/>
          <w:position w:val="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FF0000"/>
          <w:spacing w:val="1"/>
          <w:position w:val="1"/>
          <w:sz w:val="24"/>
          <w:szCs w:val="24"/>
        </w:rPr>
        <w:t>M</w:t>
      </w:r>
      <w:r>
        <w:rPr>
          <w:rFonts w:ascii="Cambria" w:eastAsia="Cambria" w:hAnsi="Cambria" w:cs="Cambria"/>
          <w:b/>
          <w:color w:val="FF0000"/>
          <w:position w:val="1"/>
          <w:sz w:val="24"/>
          <w:szCs w:val="24"/>
        </w:rPr>
        <w:t>ydo</w:t>
      </w:r>
      <w:r>
        <w:rPr>
          <w:rFonts w:ascii="Cambria" w:eastAsia="Cambria" w:hAnsi="Cambria" w:cs="Cambria"/>
          <w:b/>
          <w:color w:val="FF0000"/>
          <w:spacing w:val="2"/>
          <w:position w:val="1"/>
          <w:sz w:val="24"/>
          <w:szCs w:val="24"/>
        </w:rPr>
        <w:t>c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position w:val="1"/>
          <w:sz w:val="24"/>
          <w:szCs w:val="24"/>
        </w:rPr>
        <w:t>,</w:t>
      </w:r>
      <w:r>
        <w:rPr>
          <w:rFonts w:ascii="Baskerville Old Face" w:eastAsia="Baskerville Old Face" w:hAnsi="Baskerville Old Face" w:cs="Baskerville Old Face"/>
          <w:color w:val="000000"/>
          <w:spacing w:val="15"/>
          <w:position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position w:val="1"/>
          <w:sz w:val="24"/>
          <w:szCs w:val="24"/>
        </w:rPr>
        <w:t>apa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5"/>
          <w:position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pacing w:val="-2"/>
          <w:position w:val="1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position w:val="1"/>
          <w:sz w:val="24"/>
          <w:szCs w:val="24"/>
        </w:rPr>
        <w:t>ang</w:t>
      </w:r>
      <w:r>
        <w:rPr>
          <w:rFonts w:ascii="Baskerville Old Face" w:eastAsia="Baskerville Old Face" w:hAnsi="Baskerville Old Face" w:cs="Baskerville Old Face"/>
          <w:color w:val="000000"/>
          <w:spacing w:val="14"/>
          <w:position w:val="1"/>
          <w:sz w:val="24"/>
          <w:szCs w:val="24"/>
        </w:rPr>
        <w:t xml:space="preserve"> </w:t>
      </w:r>
      <w:proofErr w:type="spellStart"/>
      <w:proofErr w:type="gramStart"/>
      <w:r>
        <w:rPr>
          <w:rFonts w:ascii="Baskerville Old Face" w:eastAsia="Baskerville Old Face" w:hAnsi="Baskerville Old Face" w:cs="Baskerville Old Face"/>
          <w:color w:val="000000"/>
          <w:position w:val="1"/>
          <w:sz w:val="24"/>
          <w:szCs w:val="24"/>
        </w:rPr>
        <w:t>ter</w:t>
      </w:r>
      <w:r>
        <w:rPr>
          <w:rFonts w:ascii="Baskerville Old Face" w:eastAsia="Baskerville Old Face" w:hAnsi="Baskerville Old Face" w:cs="Baskerville Old Face"/>
          <w:color w:val="000000"/>
          <w:spacing w:val="-2"/>
          <w:position w:val="1"/>
          <w:sz w:val="24"/>
          <w:szCs w:val="24"/>
        </w:rPr>
        <w:t>j</w:t>
      </w:r>
      <w:r>
        <w:rPr>
          <w:rFonts w:ascii="Baskerville Old Face" w:eastAsia="Baskerville Old Face" w:hAnsi="Baskerville Old Face" w:cs="Baskerville Old Face"/>
          <w:color w:val="000000"/>
          <w:position w:val="1"/>
          <w:sz w:val="24"/>
          <w:szCs w:val="24"/>
        </w:rPr>
        <w:t>ad</w:t>
      </w:r>
      <w:r>
        <w:rPr>
          <w:rFonts w:ascii="Baskerville Old Face" w:eastAsia="Baskerville Old Face" w:hAnsi="Baskerville Old Face" w:cs="Baskerville Old Face"/>
          <w:color w:val="000000"/>
          <w:spacing w:val="-1"/>
          <w:position w:val="1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"/>
          <w:position w:val="1"/>
          <w:sz w:val="24"/>
          <w:szCs w:val="24"/>
        </w:rPr>
        <w:t>!</w:t>
      </w:r>
      <w:r>
        <w:rPr>
          <w:rFonts w:ascii="Baskerville Old Face" w:eastAsia="Baskerville Old Face" w:hAnsi="Baskerville Old Face" w:cs="Baskerville Old Face"/>
          <w:color w:val="000000"/>
          <w:position w:val="1"/>
          <w:sz w:val="24"/>
          <w:szCs w:val="24"/>
        </w:rPr>
        <w:t>,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pacing w:val="15"/>
          <w:position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position w:val="1"/>
          <w:sz w:val="24"/>
          <w:szCs w:val="24"/>
        </w:rPr>
        <w:t>men</w:t>
      </w:r>
      <w:r>
        <w:rPr>
          <w:rFonts w:ascii="Baskerville Old Face" w:eastAsia="Baskerville Old Face" w:hAnsi="Baskerville Old Face" w:cs="Baskerville Old Face"/>
          <w:color w:val="000000"/>
          <w:spacing w:val="-1"/>
          <w:position w:val="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position w:val="1"/>
          <w:sz w:val="24"/>
          <w:szCs w:val="24"/>
        </w:rPr>
        <w:t>apa</w:t>
      </w:r>
      <w:proofErr w:type="spellEnd"/>
    </w:p>
    <w:p w14:paraId="6CC5D3BD" w14:textId="77777777" w:rsidR="007A3588" w:rsidRDefault="000A7A15">
      <w:pPr>
        <w:spacing w:before="33"/>
        <w:ind w:left="900"/>
        <w:rPr>
          <w:rFonts w:ascii="Baskerville Old Face" w:eastAsia="Baskerville Old Face" w:hAnsi="Baskerville Old Face" w:cs="Baskerville Old Face"/>
          <w:sz w:val="24"/>
          <w:szCs w:val="24"/>
        </w:rPr>
      </w:pP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em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kian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?!</w:t>
      </w:r>
    </w:p>
    <w:p w14:paraId="7C58E960" w14:textId="77777777" w:rsidR="007A3588" w:rsidRDefault="000A7A15">
      <w:pPr>
        <w:spacing w:before="2" w:line="268" w:lineRule="auto"/>
        <w:ind w:left="900" w:right="179" w:hanging="360"/>
        <w:jc w:val="both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7.  </w:t>
      </w:r>
      <w:r>
        <w:rPr>
          <w:rFonts w:ascii="Baskerville Old Face" w:eastAsia="Baskerville Old Face" w:hAnsi="Baskerville Old Face" w:cs="Baskerville Old Face"/>
          <w:spacing w:val="4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H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ap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s</w:t>
      </w:r>
      <w:r>
        <w:rPr>
          <w:rFonts w:ascii="Baskerville Old Face" w:eastAsia="Baskerville Old Face" w:hAnsi="Baskerville Old Face" w:cs="Baskerville Old Face"/>
          <w:spacing w:val="-8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irekto</w:t>
      </w:r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spacing w:val="-7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b/>
          <w:color w:val="00AF50"/>
          <w:sz w:val="24"/>
          <w:szCs w:val="24"/>
        </w:rPr>
        <w:t>ydoc</w:t>
      </w:r>
      <w:proofErr w:type="spellEnd"/>
      <w:r>
        <w:rPr>
          <w:rFonts w:ascii="Cambria" w:eastAsia="Cambria" w:hAnsi="Cambria" w:cs="Cambria"/>
          <w:b/>
          <w:color w:val="00AF50"/>
          <w:spacing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terse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ut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erintah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7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m</w:t>
      </w:r>
      <w:r>
        <w:rPr>
          <w:rFonts w:ascii="Cambria" w:eastAsia="Cambria" w:hAnsi="Cambria" w:cs="Cambria"/>
          <w:b/>
          <w:color w:val="FF0000"/>
          <w:spacing w:val="-7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-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r</w:t>
      </w:r>
      <w:r>
        <w:rPr>
          <w:rFonts w:ascii="Cambria" w:eastAsia="Cambria" w:hAnsi="Cambria" w:cs="Cambria"/>
          <w:b/>
          <w:color w:val="FF0000"/>
          <w:spacing w:val="-8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ydo</w:t>
      </w:r>
      <w:r>
        <w:rPr>
          <w:rFonts w:ascii="Cambria" w:eastAsia="Cambria" w:hAnsi="Cambria" w:cs="Cambria"/>
          <w:b/>
          <w:color w:val="FF0000"/>
          <w:spacing w:val="1"/>
          <w:sz w:val="24"/>
          <w:szCs w:val="24"/>
        </w:rPr>
        <w:t>c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,</w:t>
      </w:r>
      <w:r>
        <w:rPr>
          <w:rFonts w:ascii="Baskerville Old Face" w:eastAsia="Baskerville Old Face" w:hAnsi="Baskerville Old Face" w:cs="Baskerville Old Face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apa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-9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y</w:t>
      </w:r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ng</w:t>
      </w:r>
      <w:r>
        <w:rPr>
          <w:rFonts w:ascii="Baskerville Old Face" w:eastAsia="Baskerville Old Face" w:hAnsi="Baskerville Old Face" w:cs="Baskerville Old Face"/>
          <w:color w:val="000000"/>
          <w:spacing w:val="-8"/>
          <w:sz w:val="24"/>
          <w:szCs w:val="24"/>
        </w:rPr>
        <w:t xml:space="preserve"> </w:t>
      </w:r>
      <w:proofErr w:type="spellStart"/>
      <w:proofErr w:type="gram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te</w:t>
      </w:r>
      <w:r>
        <w:rPr>
          <w:rFonts w:ascii="Baskerville Old Face" w:eastAsia="Baskerville Old Face" w:hAnsi="Baskerville Old Face" w:cs="Baskerville Old Face"/>
          <w:color w:val="000000"/>
          <w:spacing w:val="-2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jad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pacing w:val="1"/>
          <w:sz w:val="24"/>
          <w:szCs w:val="24"/>
        </w:rPr>
        <w:t>!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,</w:t>
      </w:r>
      <w:proofErr w:type="gramEnd"/>
      <w:r>
        <w:rPr>
          <w:rFonts w:ascii="Baskerville Old Face" w:eastAsia="Baskerville Old Face" w:hAnsi="Baskerville Old Face" w:cs="Baskerville Old Face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men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g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apa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em</w:t>
      </w:r>
      <w:r>
        <w:rPr>
          <w:rFonts w:ascii="Baskerville Old Face" w:eastAsia="Baskerville Old Face" w:hAnsi="Baskerville Old Face" w:cs="Baskerville Old Face"/>
          <w:color w:val="000000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kian</w:t>
      </w:r>
      <w:proofErr w:type="spellEnd"/>
      <w:r>
        <w:rPr>
          <w:rFonts w:ascii="Baskerville Old Face" w:eastAsia="Baskerville Old Face" w:hAnsi="Baskerville Old Face" w:cs="Baskerville Old Face"/>
          <w:color w:val="000000"/>
          <w:sz w:val="24"/>
          <w:szCs w:val="24"/>
        </w:rPr>
        <w:t>?!</w:t>
      </w:r>
    </w:p>
    <w:p w14:paraId="79FE017B" w14:textId="77777777" w:rsidR="007A3588" w:rsidRDefault="007A3588">
      <w:pPr>
        <w:spacing w:before="4" w:line="120" w:lineRule="exact"/>
        <w:rPr>
          <w:sz w:val="12"/>
          <w:szCs w:val="12"/>
        </w:rPr>
      </w:pPr>
    </w:p>
    <w:p w14:paraId="208BC465" w14:textId="77777777" w:rsidR="007A3588" w:rsidRDefault="007A3588">
      <w:pPr>
        <w:spacing w:line="200" w:lineRule="exact"/>
      </w:pPr>
    </w:p>
    <w:p w14:paraId="2CFA2225" w14:textId="77777777" w:rsidR="007A3588" w:rsidRDefault="007A3588">
      <w:pPr>
        <w:spacing w:line="200" w:lineRule="exact"/>
      </w:pPr>
    </w:p>
    <w:p w14:paraId="12FCBBE9" w14:textId="77777777" w:rsidR="007A3588" w:rsidRDefault="000A7A15">
      <w:pPr>
        <w:spacing w:line="220" w:lineRule="exact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position w:val="1"/>
          <w:sz w:val="24"/>
          <w:szCs w:val="24"/>
          <w:u w:val="single" w:color="000000"/>
        </w:rPr>
        <w:t>KESIMPUL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  <w:u w:val="single" w:color="000000"/>
        </w:rPr>
        <w:t>A</w:t>
      </w:r>
      <w:r>
        <w:rPr>
          <w:rFonts w:ascii="Baskerville Old Face" w:eastAsia="Baskerville Old Face" w:hAnsi="Baskerville Old Face" w:cs="Baskerville Old Face"/>
          <w:spacing w:val="1"/>
          <w:position w:val="1"/>
          <w:sz w:val="24"/>
          <w:szCs w:val="24"/>
          <w:u w:val="single" w:color="000000"/>
        </w:rPr>
        <w:t>N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  <w:u w:val="single" w:color="000000"/>
        </w:rPr>
        <w:t>:</w:t>
      </w:r>
    </w:p>
    <w:p w14:paraId="04C1A4A7" w14:textId="77777777" w:rsidR="007A3588" w:rsidRDefault="007A3588">
      <w:pPr>
        <w:spacing w:before="14" w:line="200" w:lineRule="exact"/>
      </w:pPr>
    </w:p>
    <w:p w14:paraId="13D64754" w14:textId="77777777" w:rsidR="007A3588" w:rsidRDefault="000A7A15">
      <w:pPr>
        <w:spacing w:before="65" w:line="220" w:lineRule="exact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proofErr w:type="spellStart"/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rikan</w:t>
      </w:r>
      <w:proofErr w:type="spellEnd"/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kesim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l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an</w:t>
      </w:r>
      <w:proofErr w:type="spellEnd"/>
      <w:r>
        <w:rPr>
          <w:rFonts w:ascii="Baskerville Old Face" w:eastAsia="Baskerville Old Face" w:hAnsi="Baskerville Old Face" w:cs="Baskerville Old Face"/>
          <w:spacing w:val="3"/>
          <w:position w:val="1"/>
          <w:sz w:val="24"/>
          <w:szCs w:val="24"/>
        </w:rPr>
        <w:t xml:space="preserve"> 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spacing w:val="1"/>
          <w:position w:val="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 xml:space="preserve">a </w:t>
      </w:r>
      <w:proofErr w:type="spellStart"/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da</w:t>
      </w:r>
      <w:r>
        <w:rPr>
          <w:rFonts w:ascii="Baskerville Old Face" w:eastAsia="Baskerville Old Face" w:hAnsi="Baskerville Old Face" w:cs="Baskerville Old Face"/>
          <w:spacing w:val="1"/>
          <w:position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p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r</w:t>
      </w:r>
      <w:r>
        <w:rPr>
          <w:rFonts w:ascii="Baskerville Old Face" w:eastAsia="Baskerville Old Face" w:hAnsi="Baskerville Old Face" w:cs="Baskerville Old Face"/>
          <w:spacing w:val="1"/>
          <w:position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ktik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u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m</w:t>
      </w:r>
      <w:proofErr w:type="spellEnd"/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</w:rPr>
        <w:t>n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i</w:t>
      </w:r>
      <w:proofErr w:type="spellEnd"/>
      <w:r>
        <w:rPr>
          <w:rFonts w:ascii="Baskerville Old Face" w:eastAsia="Baskerville Old Face" w:hAnsi="Baskerville Old Face" w:cs="Baskerville Old Face"/>
          <w:position w:val="1"/>
          <w:sz w:val="24"/>
          <w:szCs w:val="24"/>
        </w:rPr>
        <w:t>!</w:t>
      </w:r>
    </w:p>
    <w:p w14:paraId="1E7B1EE2" w14:textId="77777777" w:rsidR="007A3588" w:rsidRDefault="007A3588">
      <w:pPr>
        <w:spacing w:line="200" w:lineRule="exact"/>
      </w:pPr>
    </w:p>
    <w:p w14:paraId="745C94DF" w14:textId="77777777" w:rsidR="007A3588" w:rsidRDefault="007A3588">
      <w:pPr>
        <w:spacing w:line="200" w:lineRule="exact"/>
      </w:pPr>
    </w:p>
    <w:p w14:paraId="1EC827E0" w14:textId="77777777" w:rsidR="007A3588" w:rsidRDefault="007A3588">
      <w:pPr>
        <w:spacing w:line="200" w:lineRule="exact"/>
      </w:pPr>
    </w:p>
    <w:p w14:paraId="7FAE6F66" w14:textId="77777777" w:rsidR="007A3588" w:rsidRDefault="007A3588">
      <w:pPr>
        <w:spacing w:line="200" w:lineRule="exact"/>
      </w:pPr>
    </w:p>
    <w:p w14:paraId="61F490A4" w14:textId="77777777" w:rsidR="007A3588" w:rsidRDefault="007A3588">
      <w:pPr>
        <w:spacing w:line="200" w:lineRule="exact"/>
      </w:pPr>
    </w:p>
    <w:p w14:paraId="7E5DD5B1" w14:textId="77777777" w:rsidR="007A3588" w:rsidRDefault="007A3588">
      <w:pPr>
        <w:spacing w:before="5" w:line="280" w:lineRule="exact"/>
        <w:rPr>
          <w:sz w:val="28"/>
          <w:szCs w:val="28"/>
        </w:rPr>
      </w:pPr>
    </w:p>
    <w:p w14:paraId="70DBD9A4" w14:textId="77777777" w:rsidR="007A3588" w:rsidRDefault="000A7A15">
      <w:pPr>
        <w:spacing w:before="12"/>
        <w:ind w:left="1260"/>
        <w:rPr>
          <w:rFonts w:ascii="Calibri" w:eastAsia="Calibri" w:hAnsi="Calibri" w:cs="Calibri"/>
          <w:sz w:val="22"/>
          <w:szCs w:val="22"/>
        </w:rPr>
      </w:pPr>
      <w:r>
        <w:pict w14:anchorId="151DE28E">
          <v:group id="_x0000_s2052" style="position:absolute;left:0;text-align:left;margin-left:71pt;margin-top:-48.2pt;width:471.5pt;height:122pt;z-index:-251656704;mso-position-horizontal-relative:page" coordorigin="1420,-964" coordsize="9430,2440">
            <v:shape id="_x0000_s2054" style="position:absolute;left:1440;top:-944;width:9390;height:2400" coordorigin="1440,-944" coordsize="9390,2400" path="m1440,1456r9390,l10830,-944r-9390,l1440,1456xe" filled="f" strokecolor="#385d89" strokeweight="2pt">
              <v:path arrowok="t"/>
            </v:shape>
            <v:shape id="_x0000_s2053" style="position:absolute;left:2370;top:-451;width:7592;height:1440" coordorigin="2370,-451" coordsize="7592,1440" path="m2370,989r7592,l9962,-451r-7592,l2370,989xe" stroked="f">
              <v:path arrowok="t"/>
            </v:shape>
            <w10:wrap anchorx="page"/>
          </v:group>
        </w:pict>
      </w:r>
      <w:proofErr w:type="spellStart"/>
      <w:r>
        <w:rPr>
          <w:rFonts w:ascii="Calibri" w:eastAsia="Calibri" w:hAnsi="Calibri" w:cs="Calibri"/>
          <w:i/>
          <w:color w:val="808080"/>
          <w:sz w:val="22"/>
          <w:szCs w:val="22"/>
        </w:rPr>
        <w:t>tul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s</w:t>
      </w:r>
      <w:r>
        <w:rPr>
          <w:rFonts w:ascii="Calibri" w:eastAsia="Calibri" w:hAnsi="Calibri" w:cs="Calibri"/>
          <w:i/>
          <w:color w:val="808080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808080"/>
          <w:sz w:val="22"/>
          <w:szCs w:val="22"/>
        </w:rPr>
        <w:t>a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808080"/>
          <w:sz w:val="22"/>
          <w:szCs w:val="22"/>
        </w:rPr>
        <w:t>be</w:t>
      </w:r>
      <w:r>
        <w:rPr>
          <w:rFonts w:ascii="Calibri" w:eastAsia="Calibri" w:hAnsi="Calibri" w:cs="Calibri"/>
          <w:i/>
          <w:color w:val="808080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pa</w:t>
      </w:r>
      <w:proofErr w:type="spellEnd"/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808080"/>
          <w:sz w:val="22"/>
          <w:szCs w:val="22"/>
        </w:rPr>
        <w:t>p</w:t>
      </w:r>
      <w:r>
        <w:rPr>
          <w:rFonts w:ascii="Calibri" w:eastAsia="Calibri" w:hAnsi="Calibri" w:cs="Calibri"/>
          <w:i/>
          <w:color w:val="808080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i/>
          <w:color w:val="808080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i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i/>
          <w:color w:val="808080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ya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g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808080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uda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A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a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808080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ua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sai</w:t>
      </w:r>
      <w:proofErr w:type="spellEnd"/>
      <w:r>
        <w:rPr>
          <w:rFonts w:ascii="Calibri" w:eastAsia="Calibri" w:hAnsi="Calibri" w:cs="Calibri"/>
          <w:i/>
          <w:color w:val="808080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itam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ba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808080"/>
          <w:sz w:val="22"/>
          <w:szCs w:val="22"/>
        </w:rPr>
        <w:t>de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nga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ya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g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808080"/>
          <w:sz w:val="22"/>
          <w:szCs w:val="22"/>
        </w:rPr>
        <w:t>la</w:t>
      </w:r>
      <w:r>
        <w:rPr>
          <w:rFonts w:ascii="Calibri" w:eastAsia="Calibri" w:hAnsi="Calibri" w:cs="Calibri"/>
          <w:i/>
          <w:color w:val="808080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i/>
          <w:color w:val="808080"/>
          <w:sz w:val="22"/>
          <w:szCs w:val="22"/>
        </w:rPr>
        <w:t>u</w:t>
      </w:r>
      <w:proofErr w:type="spellEnd"/>
    </w:p>
    <w:p w14:paraId="3D39499C" w14:textId="77777777" w:rsidR="007A3588" w:rsidRDefault="007A3588">
      <w:pPr>
        <w:spacing w:before="10" w:line="120" w:lineRule="exact"/>
        <w:rPr>
          <w:sz w:val="13"/>
          <w:szCs w:val="13"/>
        </w:rPr>
      </w:pPr>
    </w:p>
    <w:p w14:paraId="59C9C834" w14:textId="77777777" w:rsidR="007A3588" w:rsidRDefault="007A3588">
      <w:pPr>
        <w:spacing w:line="200" w:lineRule="exact"/>
      </w:pPr>
    </w:p>
    <w:p w14:paraId="2D124743" w14:textId="77777777" w:rsidR="007A3588" w:rsidRDefault="007A3588">
      <w:pPr>
        <w:spacing w:line="200" w:lineRule="exact"/>
      </w:pPr>
    </w:p>
    <w:p w14:paraId="31449D0C" w14:textId="77777777" w:rsidR="007A3588" w:rsidRDefault="007A3588">
      <w:pPr>
        <w:spacing w:line="200" w:lineRule="exact"/>
      </w:pPr>
    </w:p>
    <w:p w14:paraId="3049A8AE" w14:textId="77777777" w:rsidR="007A3588" w:rsidRDefault="007A3588">
      <w:pPr>
        <w:spacing w:line="200" w:lineRule="exact"/>
      </w:pPr>
    </w:p>
    <w:p w14:paraId="14D8F474" w14:textId="77777777" w:rsidR="007A3588" w:rsidRDefault="007A3588">
      <w:pPr>
        <w:spacing w:line="200" w:lineRule="exact"/>
      </w:pPr>
    </w:p>
    <w:p w14:paraId="6226C66D" w14:textId="77777777" w:rsidR="007A3588" w:rsidRDefault="007A3588">
      <w:pPr>
        <w:spacing w:line="200" w:lineRule="exact"/>
      </w:pPr>
    </w:p>
    <w:p w14:paraId="04973DF6" w14:textId="77777777" w:rsidR="007A3588" w:rsidRDefault="007A3588">
      <w:pPr>
        <w:spacing w:line="200" w:lineRule="exact"/>
      </w:pPr>
    </w:p>
    <w:p w14:paraId="3930AB3C" w14:textId="77777777" w:rsidR="007A3588" w:rsidRDefault="007A3588">
      <w:pPr>
        <w:spacing w:line="200" w:lineRule="exact"/>
      </w:pPr>
    </w:p>
    <w:p w14:paraId="1B25DE5D" w14:textId="77777777" w:rsidR="007A3588" w:rsidRDefault="000A7A15">
      <w:pPr>
        <w:spacing w:before="65" w:line="220" w:lineRule="exact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position w:val="1"/>
          <w:sz w:val="24"/>
          <w:szCs w:val="24"/>
          <w:u w:val="single" w:color="000000"/>
        </w:rPr>
        <w:t>SAR</w:t>
      </w:r>
      <w:r>
        <w:rPr>
          <w:rFonts w:ascii="Baskerville Old Face" w:eastAsia="Baskerville Old Face" w:hAnsi="Baskerville Old Face" w:cs="Baskerville Old Face"/>
          <w:spacing w:val="-1"/>
          <w:position w:val="1"/>
          <w:sz w:val="24"/>
          <w:szCs w:val="24"/>
          <w:u w:val="single" w:color="000000"/>
        </w:rPr>
        <w:t>A</w:t>
      </w:r>
      <w:r>
        <w:rPr>
          <w:rFonts w:ascii="Baskerville Old Face" w:eastAsia="Baskerville Old Face" w:hAnsi="Baskerville Old Face" w:cs="Baskerville Old Face"/>
          <w:spacing w:val="1"/>
          <w:position w:val="1"/>
          <w:sz w:val="24"/>
          <w:szCs w:val="24"/>
          <w:u w:val="single" w:color="000000"/>
        </w:rPr>
        <w:t>N</w:t>
      </w:r>
      <w:r>
        <w:rPr>
          <w:rFonts w:ascii="Baskerville Old Face" w:eastAsia="Baskerville Old Face" w:hAnsi="Baskerville Old Face" w:cs="Baskerville Old Face"/>
          <w:position w:val="1"/>
          <w:sz w:val="24"/>
          <w:szCs w:val="24"/>
          <w:u w:val="single" w:color="000000"/>
        </w:rPr>
        <w:t>:</w:t>
      </w:r>
    </w:p>
    <w:p w14:paraId="16D046CB" w14:textId="77777777" w:rsidR="007A3588" w:rsidRDefault="007A3588">
      <w:pPr>
        <w:spacing w:before="14" w:line="200" w:lineRule="exact"/>
      </w:pPr>
    </w:p>
    <w:p w14:paraId="4F388547" w14:textId="77777777" w:rsidR="00CD5B1C" w:rsidRDefault="000A7A15" w:rsidP="00CD5B1C">
      <w:pPr>
        <w:spacing w:before="65"/>
        <w:ind w:left="180"/>
        <w:rPr>
          <w:rFonts w:ascii="Baskerville Old Face" w:eastAsia="Baskerville Old Face" w:hAnsi="Baskerville Old Face" w:cs="Baskerville Old Face"/>
          <w:sz w:val="24"/>
          <w:szCs w:val="24"/>
        </w:rPr>
      </w:pPr>
      <w:r>
        <w:pict w14:anchorId="36891117">
          <v:group id="_x0000_s2050" style="position:absolute;left:0;text-align:left;margin-left:1in;margin-top:27.85pt;width:469.5pt;height:120pt;z-index:-251655680;mso-position-horizontal-relative:page" coordorigin="1440,557" coordsize="9390,2400">
            <v:shape id="_x0000_s2051" style="position:absolute;left:1440;top:557;width:9390;height:2400" coordorigin="1440,557" coordsize="9390,2400" path="m1440,2957r9390,l10830,557r-9390,l1440,2957xe" filled="f" strokecolor="#385d89" strokeweight="2pt">
              <v:path arrowok="t"/>
            </v:shape>
            <w10:wrap anchorx="page"/>
          </v:group>
        </w:pic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B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e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rikan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sar</w:t>
      </w:r>
      <w:r>
        <w:rPr>
          <w:rFonts w:ascii="Baskerville Old Face" w:eastAsia="Baskerville Old Face" w:hAnsi="Baskerville Old Face" w:cs="Baskerville Old Face"/>
          <w:spacing w:val="2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n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</w:rPr>
        <w:t>j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i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ka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pacing w:val="1"/>
          <w:sz w:val="24"/>
          <w:szCs w:val="24"/>
        </w:rPr>
        <w:t>a</w:t>
      </w:r>
      <w:r>
        <w:rPr>
          <w:rFonts w:ascii="Baskerville Old Face" w:eastAsia="Baskerville Old Face" w:hAnsi="Baskerville Old Face" w:cs="Baskerville Old Face"/>
          <w:spacing w:val="-1"/>
          <w:sz w:val="24"/>
          <w:szCs w:val="24"/>
        </w:rPr>
        <w:t>d</w:t>
      </w:r>
      <w:r>
        <w:rPr>
          <w:rFonts w:ascii="Baskerville Old Face" w:eastAsia="Baskerville Old Face" w:hAnsi="Baskerville Old Face" w:cs="Baskerville Old Face"/>
          <w:sz w:val="24"/>
          <w:szCs w:val="24"/>
        </w:rPr>
        <w:t>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</w:rPr>
        <w:t>!</w:t>
      </w:r>
    </w:p>
    <w:p w14:paraId="465DE316" w14:textId="77777777" w:rsidR="00CD5B1C" w:rsidRDefault="00CD5B1C">
      <w:pPr>
        <w:rPr>
          <w:rFonts w:ascii="Baskerville Old Face" w:eastAsia="Baskerville Old Face" w:hAnsi="Baskerville Old Face" w:cs="Baskerville Old Face"/>
          <w:sz w:val="24"/>
          <w:szCs w:val="24"/>
        </w:rPr>
      </w:pPr>
      <w:r>
        <w:rPr>
          <w:rFonts w:ascii="Baskerville Old Face" w:eastAsia="Baskerville Old Face" w:hAnsi="Baskerville Old Face" w:cs="Baskerville Old Face"/>
          <w:sz w:val="24"/>
          <w:szCs w:val="24"/>
        </w:rPr>
        <w:br w:type="page"/>
      </w:r>
    </w:p>
    <w:p w14:paraId="1ADDAB38" w14:textId="77777777" w:rsidR="007A3588" w:rsidRDefault="00CD5B1C" w:rsidP="00CD5B1C">
      <w:pPr>
        <w:spacing w:before="65"/>
        <w:jc w:val="center"/>
        <w:rPr>
          <w:rFonts w:ascii="Baskerville Old Face" w:eastAsia="Baskerville Old Face" w:hAnsi="Baskerville Old Face" w:cs="Baskerville Old Face"/>
          <w:b/>
          <w:bCs/>
          <w:sz w:val="36"/>
          <w:szCs w:val="36"/>
        </w:rPr>
      </w:pP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36"/>
          <w:szCs w:val="36"/>
        </w:rPr>
        <w:lastRenderedPageBreak/>
        <w:t>Jawaba</w:t>
      </w:r>
      <w:r>
        <w:rPr>
          <w:rFonts w:ascii="Baskerville Old Face" w:eastAsia="Baskerville Old Face" w:hAnsi="Baskerville Old Face" w:cs="Baskerville Old Face"/>
          <w:b/>
          <w:bCs/>
          <w:sz w:val="36"/>
          <w:szCs w:val="36"/>
        </w:rPr>
        <w:t>n</w:t>
      </w:r>
      <w:proofErr w:type="spellEnd"/>
    </w:p>
    <w:p w14:paraId="44FE5038" w14:textId="77777777" w:rsidR="00CD5B1C" w:rsidRPr="00CD5B1C" w:rsidRDefault="000A7A15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pict w14:anchorId="43617F57">
          <v:rect id="_x0000_i1025" style="width:0;height:.75pt" o:hralign="center" o:hrstd="t" o:hr="t" fillcolor="#a0a0a0" stroked="f"/>
        </w:pict>
      </w:r>
    </w:p>
    <w:p w14:paraId="6B585C1E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RINGKASAN JAWABAN PRAKTIKUM DENGAN ALASAN</w:t>
      </w:r>
    </w:p>
    <w:p w14:paraId="37D2DAB1" w14:textId="77777777" w:rsidR="00CD5B1C" w:rsidRPr="00CD5B1C" w:rsidRDefault="000A7A15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pict w14:anchorId="0E5EFA3C">
          <v:rect id="_x0000_i1026" style="width:0;height:.75pt" o:hralign="center" o:hrstd="t" o:hr="t" fillcolor="#a0a0a0" stroked="f"/>
        </w:pict>
      </w:r>
    </w:p>
    <w:p w14:paraId="2F1C9271" w14:textId="77777777" w:rsidR="00CD5B1C" w:rsidRPr="00CD5B1C" w:rsidRDefault="00CD5B1C" w:rsidP="00CD5B1C">
      <w:pPr>
        <w:pStyle w:val="ListParagraph"/>
        <w:numPr>
          <w:ilvl w:val="0"/>
          <w:numId w:val="7"/>
        </w:numPr>
        <w:spacing w:before="65"/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Salin file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network.conf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ke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home directory</w:t>
      </w:r>
    </w:p>
    <w:p w14:paraId="762AC03B" w14:textId="77777777" w:rsidR="00CD5B1C" w:rsidRPr="00CD5B1C" w:rsidRDefault="00CD5B1C" w:rsidP="00CD5B1C">
      <w:pPr>
        <w:pStyle w:val="ListParagraph"/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611D86B3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bash</w:t>
      </w:r>
    </w:p>
    <w:p w14:paraId="44C57730" w14:textId="77777777" w:rsid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cp /etc/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bluetooth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/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network.conf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~</w:t>
      </w:r>
    </w:p>
    <w:p w14:paraId="667A576F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7E7925D8" w14:textId="77777777" w:rsid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Alasan: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Perintah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cp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dasar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digunakan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untuk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menyalin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file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dari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lokasi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sumber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(/etc/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bluetooth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/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network.conf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)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ke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tujuan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(home directory ~)</w:t>
      </w:r>
    </w:p>
    <w:p w14:paraId="08ADDE96" w14:textId="77777777" w:rsid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Berikut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hasil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dari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implementasinya</w:t>
      </w:r>
      <w:proofErr w:type="spellEnd"/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.</w:t>
      </w:r>
    </w:p>
    <w:p w14:paraId="1140D193" w14:textId="77777777" w:rsidR="00A84AF1" w:rsidRDefault="00A84AF1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676EA0">
        <w:rPr>
          <w:noProof/>
        </w:rPr>
        <w:drawing>
          <wp:inline distT="0" distB="0" distL="0" distR="0" wp14:anchorId="6CB28A2A" wp14:editId="186B5A35">
            <wp:extent cx="6197600" cy="284487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84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A6E7" w14:textId="77777777" w:rsid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7373D617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3DE91908" w14:textId="77777777" w:rsidR="00CD5B1C" w:rsidRPr="00CD5B1C" w:rsidRDefault="000A7A15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pict w14:anchorId="69705AEC">
          <v:rect id="_x0000_i1027" style="width:0;height:.75pt" o:hralign="center" o:hrstd="t" o:hr="t" fillcolor="#a0a0a0" stroked="f"/>
        </w:pict>
      </w:r>
    </w:p>
    <w:p w14:paraId="3272184E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2. Salin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dengan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nama network2.conf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tanpa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ubah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timestamp</w:t>
      </w:r>
    </w:p>
    <w:p w14:paraId="5E1B3E5A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bash</w:t>
      </w:r>
    </w:p>
    <w:p w14:paraId="5633F09D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cp -p /etc/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bluetooth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/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network.conf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~/network2.conf</w:t>
      </w:r>
    </w:p>
    <w:p w14:paraId="21A2A2C9" w14:textId="77777777" w:rsid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Alasan: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Opsi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 -p (preserve)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menjaga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atribut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timestamp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asli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file, dan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dengan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memberikan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nama network2.conf di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tujuan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, file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akan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disalin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dengan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nama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baru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.</w:t>
      </w:r>
    </w:p>
    <w:p w14:paraId="774BB423" w14:textId="77777777" w:rsidR="00A84AF1" w:rsidRDefault="00A84AF1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2E4A889E" w14:textId="77777777" w:rsidR="00A84AF1" w:rsidRPr="00CD5B1C" w:rsidRDefault="00A84AF1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676EA0">
        <w:rPr>
          <w:noProof/>
        </w:rPr>
        <w:lastRenderedPageBreak/>
        <w:drawing>
          <wp:inline distT="0" distB="0" distL="0" distR="0" wp14:anchorId="165D0E5E" wp14:editId="0AFCDE94">
            <wp:extent cx="6197600" cy="244768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44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F06F" w14:textId="77777777" w:rsidR="00CD5B1C" w:rsidRPr="00CD5B1C" w:rsidRDefault="000A7A15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pict w14:anchorId="21F3909C">
          <v:rect id="_x0000_i1028" style="width:0;height:.75pt" o:hralign="center" o:hrstd="t" o:hr="t" fillcolor="#a0a0a0" stroked="f"/>
        </w:pict>
      </w:r>
    </w:p>
    <w:p w14:paraId="3A7FC6C3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3. Buat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direktori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Mydoc</w:t>
      </w:r>
      <w:proofErr w:type="spellEnd"/>
    </w:p>
    <w:p w14:paraId="52F90B2B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bash</w:t>
      </w:r>
    </w:p>
    <w:p w14:paraId="372E52C7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mkdir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Mydoc</w:t>
      </w:r>
      <w:proofErr w:type="spellEnd"/>
    </w:p>
    <w:p w14:paraId="072A7430" w14:textId="77777777" w:rsid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Alasan: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Perintah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mkdir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digunakan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khusus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untuk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membuat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direktori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baru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.</w:t>
      </w:r>
    </w:p>
    <w:p w14:paraId="02B80B64" w14:textId="154461E8" w:rsidR="00A84AF1" w:rsidRPr="00CD5B1C" w:rsidRDefault="00D318E4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5235EA">
        <w:rPr>
          <w:noProof/>
        </w:rPr>
        <w:drawing>
          <wp:inline distT="0" distB="0" distL="0" distR="0" wp14:anchorId="7B6CCA42" wp14:editId="3198166D">
            <wp:extent cx="6197600" cy="2200517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20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AF1" w:rsidRPr="005235EA">
        <w:rPr>
          <w:noProof/>
        </w:rPr>
        <w:drawing>
          <wp:inline distT="0" distB="0" distL="0" distR="0" wp14:anchorId="17FF7708" wp14:editId="3E8636E3">
            <wp:extent cx="6197600" cy="1574608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57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A669" w14:textId="32A132C2" w:rsidR="00CD5B1C" w:rsidRPr="00D318E4" w:rsidRDefault="00CD5B1C" w:rsidP="00D318E4">
      <w:pPr>
        <w:pStyle w:val="ListParagraph"/>
        <w:numPr>
          <w:ilvl w:val="0"/>
          <w:numId w:val="8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5C4CDD2F" w14:textId="77777777" w:rsidR="00D318E4" w:rsidRDefault="00D318E4" w:rsidP="00D318E4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2A5EC497" w14:textId="77777777" w:rsidR="00D318E4" w:rsidRDefault="00D318E4" w:rsidP="00D318E4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2D40AE04" w14:textId="77777777" w:rsidR="00D318E4" w:rsidRDefault="00D318E4" w:rsidP="00D318E4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07B5FAA6" w14:textId="77777777" w:rsidR="00D318E4" w:rsidRPr="00D318E4" w:rsidRDefault="00D318E4" w:rsidP="00D318E4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4691F4FF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lastRenderedPageBreak/>
        <w:t xml:space="preserve">4. Salin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direktori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/etc/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dpkg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beserta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subdirektorinya</w:t>
      </w:r>
      <w:proofErr w:type="spellEnd"/>
    </w:p>
    <w:p w14:paraId="6870A5DD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bash</w:t>
      </w:r>
    </w:p>
    <w:p w14:paraId="4497F736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cp -R /etc/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dpkg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~/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Mydoc</w:t>
      </w:r>
      <w:proofErr w:type="spellEnd"/>
    </w:p>
    <w:p w14:paraId="14F3A9FD" w14:textId="77777777" w:rsid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Alasan: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Opsi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 -R (recursive)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diperlukan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untuk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menyalin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direktori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beserta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seluruh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konten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dan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subdirektorinya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.</w:t>
      </w:r>
    </w:p>
    <w:p w14:paraId="545C0283" w14:textId="48CF0C9C" w:rsidR="00D318E4" w:rsidRDefault="00D318E4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5235EA">
        <w:rPr>
          <w:noProof/>
        </w:rPr>
        <w:drawing>
          <wp:inline distT="0" distB="0" distL="0" distR="0" wp14:anchorId="4A23A2A6" wp14:editId="091266D9">
            <wp:extent cx="6197600" cy="305268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05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76D6" w14:textId="77777777" w:rsidR="00D318E4" w:rsidRDefault="00D318E4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24ACDC22" w14:textId="5D51DE09" w:rsidR="00D318E4" w:rsidRDefault="00D318E4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F43012">
        <w:rPr>
          <w:noProof/>
        </w:rPr>
        <w:drawing>
          <wp:inline distT="0" distB="0" distL="0" distR="0" wp14:anchorId="28BFEC4B" wp14:editId="4FFEE6DF">
            <wp:extent cx="6197600" cy="3882723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88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B485" w14:textId="77777777" w:rsidR="00D318E4" w:rsidRPr="00CD5B1C" w:rsidRDefault="00D318E4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62CCFA71" w14:textId="77777777" w:rsidR="00CD5B1C" w:rsidRPr="00CD5B1C" w:rsidRDefault="000A7A15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lastRenderedPageBreak/>
        <w:pict w14:anchorId="66D8D370">
          <v:rect id="_x0000_i1030" style="width:0;height:.75pt" o:hralign="center" o:hrstd="t" o:hr="t" fillcolor="#a0a0a0" stroked="f"/>
        </w:pict>
      </w:r>
    </w:p>
    <w:p w14:paraId="6CB0AF58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5. Hapus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dengan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rmdir</w:t>
      </w:r>
      <w:proofErr w:type="spellEnd"/>
    </w:p>
    <w:p w14:paraId="5143AB31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bash</w:t>
      </w:r>
    </w:p>
    <w:p w14:paraId="2C0B6A1E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rmdir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Mydoc</w:t>
      </w:r>
      <w:proofErr w:type="spellEnd"/>
    </w:p>
    <w:p w14:paraId="4CF2C947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Hasil: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GAGAL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br/>
      </w: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Alasan: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rmdir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hanya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dapat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menghapus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direktori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yang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benar-benar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kosong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,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sedangkan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Mydoc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berisi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file dan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subdirektori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.</w:t>
      </w:r>
    </w:p>
    <w:p w14:paraId="19209478" w14:textId="77777777" w:rsidR="00CD5B1C" w:rsidRPr="00CD5B1C" w:rsidRDefault="000A7A15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pict w14:anchorId="27345CB6">
          <v:rect id="_x0000_i1031" style="width:0;height:.75pt" o:hralign="center" o:hrstd="t" o:hr="t" fillcolor="#a0a0a0" stroked="f"/>
        </w:pict>
      </w:r>
    </w:p>
    <w:p w14:paraId="11EC73BF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6. Hapus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dengan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rm</w:t>
      </w:r>
    </w:p>
    <w:p w14:paraId="37212A0C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bash</w:t>
      </w:r>
    </w:p>
    <w:p w14:paraId="0E56E907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rm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Mydoc</w:t>
      </w:r>
      <w:proofErr w:type="spellEnd"/>
    </w:p>
    <w:p w14:paraId="37365CC7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Hasil: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GAGAL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br/>
      </w: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Alasan: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Perintah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rm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tanpa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opsi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khusus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tidak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dapat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menghapus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direktori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,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hanya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file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biasa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.</w:t>
      </w:r>
    </w:p>
    <w:p w14:paraId="3B9210B7" w14:textId="77777777" w:rsidR="00CD5B1C" w:rsidRPr="00CD5B1C" w:rsidRDefault="000A7A15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pict w14:anchorId="1ED5709C">
          <v:rect id="_x0000_i1032" style="width:0;height:.75pt" o:hralign="center" o:hrstd="t" o:hr="t" fillcolor="#a0a0a0" stroked="f"/>
        </w:pict>
      </w:r>
    </w:p>
    <w:p w14:paraId="6D980ED3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7. Hapus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dengan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rm -r</w:t>
      </w:r>
    </w:p>
    <w:p w14:paraId="7D7DA664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bash</w:t>
      </w:r>
    </w:p>
    <w:p w14:paraId="58654057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rm -r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Mydoc</w:t>
      </w:r>
      <w:proofErr w:type="spellEnd"/>
    </w:p>
    <w:p w14:paraId="3F6226BE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Hasil: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BERHASIL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br/>
      </w: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Alasan: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Opsi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 -r (recursive)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memungkinkan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penghapusan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rekursif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terhadap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direktori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dan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semua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isinya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.</w:t>
      </w:r>
    </w:p>
    <w:p w14:paraId="33751866" w14:textId="77777777" w:rsidR="00CD5B1C" w:rsidRPr="00CD5B1C" w:rsidRDefault="000A7A15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pict w14:anchorId="7D4DD6E0">
          <v:rect id="_x0000_i1033" style="width:0;height:.75pt" o:hralign="center" o:hrstd="t" o:hr="t" fillcolor="#a0a0a0" stroked="f"/>
        </w:pict>
      </w:r>
    </w:p>
    <w:p w14:paraId="2E35BE92" w14:textId="77777777" w:rsidR="00CD5B1C" w:rsidRPr="00CD5B1C" w:rsidRDefault="00CD5B1C" w:rsidP="00CD5B1C">
      <w:pPr>
        <w:numPr>
          <w:ilvl w:val="0"/>
          <w:numId w:val="2"/>
        </w:numPr>
        <w:tabs>
          <w:tab w:val="clear" w:pos="720"/>
        </w:tabs>
        <w:spacing w:before="65"/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KESIMPULAN DETAIL:</w:t>
      </w:r>
    </w:p>
    <w:p w14:paraId="5EDCC5BF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Perintah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yang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dikuasai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:</w:t>
      </w:r>
    </w:p>
    <w:p w14:paraId="569B2101" w14:textId="77777777" w:rsidR="00CD5B1C" w:rsidRPr="00CD5B1C" w:rsidRDefault="00CD5B1C" w:rsidP="00CD5B1C">
      <w:pPr>
        <w:numPr>
          <w:ilvl w:val="0"/>
          <w:numId w:val="4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echo</w:t>
      </w: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dengan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globbing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 -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untuk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pencarian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file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dengan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pola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wildcard</w:t>
      </w:r>
    </w:p>
    <w:p w14:paraId="184DFD6E" w14:textId="77777777" w:rsidR="00CD5B1C" w:rsidRPr="00CD5B1C" w:rsidRDefault="00CD5B1C" w:rsidP="00CD5B1C">
      <w:pPr>
        <w:numPr>
          <w:ilvl w:val="0"/>
          <w:numId w:val="4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cp -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menyalin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file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biasa</w:t>
      </w:r>
      <w:proofErr w:type="spellEnd"/>
    </w:p>
    <w:p w14:paraId="0300252E" w14:textId="77777777" w:rsidR="00CD5B1C" w:rsidRPr="00CD5B1C" w:rsidRDefault="00CD5B1C" w:rsidP="00CD5B1C">
      <w:pPr>
        <w:numPr>
          <w:ilvl w:val="0"/>
          <w:numId w:val="4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cp -p -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menyalin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file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dengan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menjaga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atribut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timestamp</w:t>
      </w:r>
    </w:p>
    <w:p w14:paraId="379EFC60" w14:textId="77777777" w:rsidR="00CD5B1C" w:rsidRPr="00CD5B1C" w:rsidRDefault="00CD5B1C" w:rsidP="00CD5B1C">
      <w:pPr>
        <w:numPr>
          <w:ilvl w:val="0"/>
          <w:numId w:val="4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cp -R -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menyalin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direktori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secara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rekursif</w:t>
      </w:r>
      <w:proofErr w:type="spellEnd"/>
    </w:p>
    <w:p w14:paraId="6944BE39" w14:textId="77777777" w:rsidR="00CD5B1C" w:rsidRPr="00CD5B1C" w:rsidRDefault="00CD5B1C" w:rsidP="00CD5B1C">
      <w:pPr>
        <w:numPr>
          <w:ilvl w:val="0"/>
          <w:numId w:val="4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rm -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menghapus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file</w:t>
      </w:r>
    </w:p>
    <w:p w14:paraId="0D428F44" w14:textId="77777777" w:rsidR="00CD5B1C" w:rsidRPr="00CD5B1C" w:rsidRDefault="00CD5B1C" w:rsidP="00CD5B1C">
      <w:pPr>
        <w:numPr>
          <w:ilvl w:val="0"/>
          <w:numId w:val="4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rm -r -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menghapus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direktori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dan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isinya</w:t>
      </w:r>
      <w:proofErr w:type="spellEnd"/>
    </w:p>
    <w:p w14:paraId="4D7ECF29" w14:textId="77777777" w:rsidR="00CD5B1C" w:rsidRPr="00CD5B1C" w:rsidRDefault="00CD5B1C" w:rsidP="00CD5B1C">
      <w:pPr>
        <w:numPr>
          <w:ilvl w:val="0"/>
          <w:numId w:val="4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rmdir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 -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menghapus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direktori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kosong</w:t>
      </w:r>
      <w:proofErr w:type="spellEnd"/>
    </w:p>
    <w:p w14:paraId="14DE3F39" w14:textId="77777777" w:rsidR="00CD5B1C" w:rsidRPr="00CD5B1C" w:rsidRDefault="00CD5B1C" w:rsidP="00CD5B1C">
      <w:pPr>
        <w:numPr>
          <w:ilvl w:val="0"/>
          <w:numId w:val="4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mv -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memindahkan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atau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mengganti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nama file</w:t>
      </w:r>
    </w:p>
    <w:p w14:paraId="2D2C33B1" w14:textId="77777777" w:rsidR="00CD5B1C" w:rsidRPr="00CD5B1C" w:rsidRDefault="00CD5B1C" w:rsidP="00CD5B1C">
      <w:pPr>
        <w:numPr>
          <w:ilvl w:val="0"/>
          <w:numId w:val="4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mkdir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 -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membuat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direktori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baru</w:t>
      </w:r>
      <w:proofErr w:type="spellEnd"/>
    </w:p>
    <w:p w14:paraId="13C7D9CE" w14:textId="77777777" w:rsidR="00CD5B1C" w:rsidRPr="00CD5B1C" w:rsidRDefault="00CD5B1C" w:rsidP="00CD5B1C">
      <w:pPr>
        <w:numPr>
          <w:ilvl w:val="0"/>
          <w:numId w:val="4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ls</w:t>
      </w: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, 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ls -l</w:t>
      </w: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, 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ls -R -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menampilkan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isi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direktori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dengan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berbagai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format</w:t>
      </w:r>
    </w:p>
    <w:p w14:paraId="74FB78C4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Pemahaman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Konsep:</w:t>
      </w:r>
    </w:p>
    <w:p w14:paraId="6E54FB99" w14:textId="77777777" w:rsidR="00CD5B1C" w:rsidRPr="00CD5B1C" w:rsidRDefault="00CD5B1C" w:rsidP="00CD5B1C">
      <w:pPr>
        <w:numPr>
          <w:ilvl w:val="0"/>
          <w:numId w:val="5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Linux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bersifat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case-sensitive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dalam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penamaan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file</w:t>
      </w:r>
    </w:p>
    <w:p w14:paraId="4D451B49" w14:textId="77777777" w:rsidR="00CD5B1C" w:rsidRPr="00CD5B1C" w:rsidRDefault="00CD5B1C" w:rsidP="00CD5B1C">
      <w:pPr>
        <w:numPr>
          <w:ilvl w:val="0"/>
          <w:numId w:val="5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Globbing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memudahkan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manipulasi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file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dengan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pola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tertentu</w:t>
      </w:r>
      <w:proofErr w:type="spellEnd"/>
    </w:p>
    <w:p w14:paraId="6F349F5A" w14:textId="77777777" w:rsidR="00CD5B1C" w:rsidRPr="00CD5B1C" w:rsidRDefault="00CD5B1C" w:rsidP="00CD5B1C">
      <w:pPr>
        <w:numPr>
          <w:ilvl w:val="0"/>
          <w:numId w:val="5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Setiap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perintah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memiliki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opsi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khusus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untuk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kebutuhan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spesifik</w:t>
      </w:r>
      <w:proofErr w:type="spellEnd"/>
    </w:p>
    <w:p w14:paraId="50D225BF" w14:textId="77777777" w:rsidR="00CD5B1C" w:rsidRDefault="00CD5B1C" w:rsidP="00CD5B1C">
      <w:pPr>
        <w:numPr>
          <w:ilvl w:val="0"/>
          <w:numId w:val="5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Penting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memahami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perbedaan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antara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menghapus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file dan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direktori</w:t>
      </w:r>
      <w:proofErr w:type="spellEnd"/>
    </w:p>
    <w:p w14:paraId="70FC69C4" w14:textId="77777777" w:rsidR="00D318E4" w:rsidRDefault="00D318E4" w:rsidP="00D318E4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2834DF2E" w14:textId="77777777" w:rsidR="00D318E4" w:rsidRPr="00CD5B1C" w:rsidRDefault="00D318E4" w:rsidP="00D318E4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</w:p>
    <w:p w14:paraId="28FEF983" w14:textId="77777777" w:rsidR="00CD5B1C" w:rsidRPr="00CD5B1C" w:rsidRDefault="000A7A15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pict w14:anchorId="2E395725">
          <v:rect id="_x0000_i1034" style="width:0;height:.75pt" o:hralign="center" o:hrstd="t" o:hr="t" fillcolor="#a0a0a0" stroked="f"/>
        </w:pict>
      </w:r>
    </w:p>
    <w:p w14:paraId="58B6EA5C" w14:textId="77777777" w:rsidR="00CD5B1C" w:rsidRPr="00CD5B1C" w:rsidRDefault="00CD5B1C" w:rsidP="00CD5B1C">
      <w:pPr>
        <w:numPr>
          <w:ilvl w:val="0"/>
          <w:numId w:val="2"/>
        </w:numPr>
        <w:tabs>
          <w:tab w:val="clear" w:pos="720"/>
        </w:tabs>
        <w:spacing w:before="65"/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lastRenderedPageBreak/>
        <w:t>SARAN BERALASAN:</w:t>
      </w:r>
    </w:p>
    <w:p w14:paraId="7C49A81B" w14:textId="77777777" w:rsidR="00CD5B1C" w:rsidRPr="00CD5B1C" w:rsidRDefault="00CD5B1C" w:rsidP="00CD5B1C">
      <w:pPr>
        <w:numPr>
          <w:ilvl w:val="0"/>
          <w:numId w:val="6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Tambah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latihan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wildcard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kompleks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 -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untuk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meningkatkan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kemampuan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pattern matching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dalam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skenario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nyata</w:t>
      </w:r>
      <w:proofErr w:type="spellEnd"/>
    </w:p>
    <w:p w14:paraId="30C30819" w14:textId="77777777" w:rsidR="00CD5B1C" w:rsidRPr="00CD5B1C" w:rsidRDefault="00CD5B1C" w:rsidP="00CD5B1C">
      <w:pPr>
        <w:numPr>
          <w:ilvl w:val="0"/>
          <w:numId w:val="6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Perkenalkan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 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find</w:t>
      </w: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 dan 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grep -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karena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pencarian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file dan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konten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adalah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kebutuhan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umum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administrasi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sistem</w:t>
      </w:r>
      <w:proofErr w:type="spellEnd"/>
    </w:p>
    <w:p w14:paraId="451A7D53" w14:textId="77777777" w:rsidR="00CD5B1C" w:rsidRPr="00CD5B1C" w:rsidRDefault="00CD5B1C" w:rsidP="00CD5B1C">
      <w:pPr>
        <w:numPr>
          <w:ilvl w:val="0"/>
          <w:numId w:val="6"/>
        </w:num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Studi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kasus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manajemen</w:t>
      </w:r>
      <w:proofErr w:type="spellEnd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 xml:space="preserve"> file </w:t>
      </w:r>
      <w:proofErr w:type="spellStart"/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nyata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 -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seperti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backup data,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organisasi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file project,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atau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cleanup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direktori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untuk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melatih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problem solving</w:t>
      </w:r>
    </w:p>
    <w:p w14:paraId="2446B59E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</w:pPr>
      <w:r w:rsidRPr="00CD5B1C">
        <w:rPr>
          <w:rFonts w:ascii="Baskerville Old Face" w:eastAsia="Baskerville Old Face" w:hAnsi="Baskerville Old Face" w:cs="Baskerville Old Face"/>
          <w:b/>
          <w:bCs/>
          <w:sz w:val="24"/>
          <w:szCs w:val="24"/>
          <w:lang w:val="en-ID"/>
        </w:rPr>
        <w:t>Alasan saran:</w:t>
      </w:r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 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Praktikum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ini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memberikan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dasar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yang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baik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,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tetapi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perlu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pengembangan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ke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skenario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yang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lebih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realistis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untuk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mempersiapkan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mahasiswa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menghadapi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tantangan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administrasi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sistem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 xml:space="preserve"> yang </w:t>
      </w:r>
      <w:proofErr w:type="spellStart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sebenarnya</w:t>
      </w:r>
      <w:proofErr w:type="spellEnd"/>
      <w:r w:rsidRPr="00CD5B1C">
        <w:rPr>
          <w:rFonts w:ascii="Baskerville Old Face" w:eastAsia="Baskerville Old Face" w:hAnsi="Baskerville Old Face" w:cs="Baskerville Old Face"/>
          <w:sz w:val="24"/>
          <w:szCs w:val="24"/>
          <w:lang w:val="en-ID"/>
        </w:rPr>
        <w:t>.</w:t>
      </w:r>
    </w:p>
    <w:p w14:paraId="47B2276B" w14:textId="77777777" w:rsidR="00CD5B1C" w:rsidRPr="00CD5B1C" w:rsidRDefault="00CD5B1C" w:rsidP="00CD5B1C">
      <w:pPr>
        <w:spacing w:before="65"/>
        <w:rPr>
          <w:rFonts w:ascii="Baskerville Old Face" w:eastAsia="Baskerville Old Face" w:hAnsi="Baskerville Old Face" w:cs="Baskerville Old Face"/>
          <w:sz w:val="24"/>
          <w:szCs w:val="24"/>
        </w:rPr>
      </w:pPr>
    </w:p>
    <w:sectPr w:rsidR="00CD5B1C" w:rsidRPr="00CD5B1C">
      <w:pgSz w:w="12240" w:h="15840"/>
      <w:pgMar w:top="1480" w:right="1220" w:bottom="280" w:left="1260" w:header="0" w:footer="8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60E62" w14:textId="77777777" w:rsidR="000A7A15" w:rsidRDefault="000A7A15">
      <w:r>
        <w:separator/>
      </w:r>
    </w:p>
  </w:endnote>
  <w:endnote w:type="continuationSeparator" w:id="0">
    <w:p w14:paraId="48313D50" w14:textId="77777777" w:rsidR="000A7A15" w:rsidRDefault="000A7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0758D" w14:textId="77777777" w:rsidR="007A3588" w:rsidRDefault="000A7A15">
    <w:pPr>
      <w:spacing w:line="200" w:lineRule="exact"/>
    </w:pPr>
    <w:r>
      <w:pict w14:anchorId="23DBCA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486pt;margin-top:734.45pt;width:56.95pt;height:16.55pt;z-index:-251658240;mso-position-horizontal-relative:page;mso-position-vertical-relative:page">
          <v:imagedata r:id="rId1" o:title=""/>
          <w10:wrap anchorx="page" anchory="page"/>
        </v:shape>
      </w:pict>
    </w:r>
    <w:r>
      <w:pict w14:anchorId="41F10DB7">
        <v:group id="_x0000_s1026" style="position:absolute;margin-left:68.65pt;margin-top:722.65pt;width:476.9pt;height:8.4pt;z-index:-251657216;mso-position-horizontal-relative:page;mso-position-vertical-relative:page" coordorigin="1373,14453" coordsize="9538,168">
          <v:shape id="_x0000_s1028" type="#_x0000_t75" style="position:absolute;left:1373;top:14453;width:9538;height:168">
            <v:imagedata r:id="rId2" o:title=""/>
          </v:shape>
          <v:shape id="_x0000_s1027" style="position:absolute;left:1439;top:14509;width:9391;height:0" coordorigin="1439,14509" coordsize="9391,0" path="m1439,14509r9391,e" filled="f" strokecolor="#4f81bc" strokeweight="2pt">
            <v:path arrowok="t"/>
          </v:shape>
          <w10:wrap anchorx="page" anchory="page"/>
        </v:group>
      </w:pict>
    </w:r>
    <w:r>
      <w:pict w14:anchorId="57A7EAB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83pt;margin-top:731.5pt;width:246.1pt;height:26.5pt;z-index:-251656192;mso-position-horizontal-relative:page;mso-position-vertical-relative:page" filled="f" stroked="f">
          <v:textbox inset="0,0,0,0">
            <w:txbxContent>
              <w:p w14:paraId="59CE7267" w14:textId="77777777" w:rsidR="007A3588" w:rsidRDefault="000A7A15">
                <w:pPr>
                  <w:spacing w:line="240" w:lineRule="exact"/>
                  <w:ind w:left="-17" w:right="-17"/>
                  <w:jc w:val="center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</w:t>
                </w:r>
                <w:r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p</w:t>
                </w:r>
                <w:r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</w:rPr>
                  <w:t>y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le</w:t>
                </w:r>
                <w:r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</w:rPr>
                  <w:t>f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t</w:t>
                </w:r>
                <w:r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ND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G cis</w:t>
                </w:r>
                <w:r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</w:rPr>
                  <w:t>c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dan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di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2"/>
                    <w:szCs w:val="22"/>
                  </w:rPr>
                  <w:t>s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esua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i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kan</w:t>
                </w:r>
                <w:proofErr w:type="spellEnd"/>
                <w:r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leh A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gu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s </w:t>
                </w:r>
                <w:proofErr w:type="spellStart"/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Fatu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l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2"/>
                    <w:szCs w:val="22"/>
                  </w:rPr>
                  <w:t>l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h</w:t>
                </w:r>
                <w:proofErr w:type="spellEnd"/>
              </w:p>
              <w:p w14:paraId="6007B940" w14:textId="77777777" w:rsidR="007A3588" w:rsidRDefault="000A7A15">
                <w:pPr>
                  <w:ind w:left="2369" w:right="2367"/>
                  <w:jc w:val="center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FB12B" w14:textId="77777777" w:rsidR="000A7A15" w:rsidRDefault="000A7A15">
      <w:r>
        <w:separator/>
      </w:r>
    </w:p>
  </w:footnote>
  <w:footnote w:type="continuationSeparator" w:id="0">
    <w:p w14:paraId="0094478C" w14:textId="77777777" w:rsidR="000A7A15" w:rsidRDefault="000A7A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EE84F" w14:textId="77777777" w:rsidR="007A3588" w:rsidRDefault="000A7A15">
    <w:pPr>
      <w:spacing w:line="200" w:lineRule="exact"/>
    </w:pPr>
    <w:r>
      <w:pict w14:anchorId="234F3E7F">
        <v:group id="_x0000_s1032" style="position:absolute;margin-left:68.65pt;margin-top:0;width:476.9pt;height:78.25pt;z-index:-251661312;mso-position-horizontal-relative:page;mso-position-vertical-relative:page" coordorigin="1373" coordsize="9538,15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2" type="#_x0000_t75" style="position:absolute;left:8175;top:750;width:689;height:689">
            <v:imagedata r:id="rId1" o:title=""/>
          </v:shape>
          <v:shape id="_x0000_s1081" type="#_x0000_t75" style="position:absolute;left:1440;top:165;width:1515;height:1215">
            <v:imagedata r:id="rId2" o:title=""/>
          </v:shape>
          <v:shape id="_x0000_s1080" type="#_x0000_t75" style="position:absolute;left:1373;top:1397;width:9538;height:168">
            <v:imagedata r:id="rId3" o:title=""/>
          </v:shape>
          <v:shape id="_x0000_s1079" style="position:absolute;left:1440;top:1453;width:9391;height:0" coordorigin="1440,1453" coordsize="9391,0" path="m1440,1453r9391,e" filled="f" strokecolor="#4f81bc" strokeweight="2pt">
            <v:path arrowok="t"/>
          </v:shape>
          <v:shape id="_x0000_s1078" type="#_x0000_t75" style="position:absolute;left:3108;top:-65;width:185;height:1620">
            <v:imagedata r:id="rId4" o:title=""/>
          </v:shape>
          <v:shape id="_x0000_s1077" style="position:absolute;left:3197;width:15;height:1443" coordorigin="3197" coordsize="15,1443" path="m3212,1443l3197,r,e" filled="f" strokecolor="#f79546" strokeweight="2pt">
            <v:path arrowok="t"/>
          </v:shape>
          <v:shape id="_x0000_s1076" type="#_x0000_t75" style="position:absolute;left:3460;top:410;width:268;height:348">
            <v:imagedata r:id="rId5" o:title=""/>
          </v:shape>
          <v:shape id="_x0000_s1075" type="#_x0000_t75" style="position:absolute;left:3460;top:410;width:268;height:348">
            <v:imagedata r:id="rId5" o:title=""/>
          </v:shape>
          <v:shape id="_x0000_s1074" style="position:absolute;left:3566;top:440;width:94;height:140" coordorigin="3566,440" coordsize="94,140" path="m3594,440r-4,l3585,441r-5,l3575,442r-5,1l3566,444r,133l3572,578r6,1l3585,579r6,1l3597,581r5,l3610,581r7,-2l3624,576r7,-4l3638,568r5,-6l3648,556r4,-7l3655,541r4,-9l3660,523r,-9l3660,502r-1,-10l3655,482r-3,-9l3647,466r-6,-7l3635,453r-7,-5l3620,445r-8,-3l3603,440r-9,xe" filled="f" strokecolor="#4479b7" strokeweight=".14642mm">
            <v:path arrowok="t"/>
          </v:shape>
          <v:shape id="_x0000_s1073" style="position:absolute;left:3460;top:410;width:268;height:348" coordorigin="3460,410" coordsize="268,348" path="m3460,410r129,l3612,411r21,2l3651,416r11,4l3671,423r9,5l3688,433r7,6l3702,445r6,8l3714,461r5,8l3722,479r4,9l3728,498r,11l3726,529r-6,19l3720,548r-5,12l3708,571r-9,9l3689,588r-11,7l3664,600r-18,5l3625,607r-7,l3598,606r-20,-3l3566,600r,94l3566,714r2,12l3572,730r5,6l3586,739r11,l3615,739r,19l3460,758r,-19l3478,739r6,l3489,738r5,-2l3498,734r3,-2l3503,729r4,-5l3508,712r,-18l3508,475r,-20l3506,443r-4,-5l3497,432r-8,-3l3478,429r-18,l3460,410xe" filled="f" strokecolor="#4479b7" strokeweight=".14642mm">
            <v:path arrowok="t"/>
          </v:shape>
          <v:shape id="_x0000_s1072" style="position:absolute;left:3760;top:402;width:190;height:364" coordorigin="3760,402" coordsize="190,364" path="m3949,736r-20,2l3924,738r-20,-3l3886,727r-4,-3l3867,712r-13,-17l3850,747r18,8l3888,761r20,4l3930,766r19,-30xe" fillcolor="#e26c09" stroked="f">
            <v:path arrowok="t"/>
          </v:shape>
          <v:shape id="_x0000_s1071" style="position:absolute;left:3760;top:402;width:190;height:364" coordorigin="3760,402" coordsize="190,364" path="m3987,719r-17,11l3968,730r-19,6l3930,766r13,l3963,763r20,-5l4001,750r18,-9l4035,728r16,-14l4065,698r11,-17l4085,664r7,-19l4097,625r3,-21l4101,582r,-10l4099,549r-5,-20l4087,510r-9,-18l4067,477r-14,-14l4042,451r-16,-15l4009,424r-18,-9l3973,408r-19,-4l3934,402r-7,1l3906,404r-20,4l3867,415r-18,9l3832,435r-16,13l3798,468r-12,16l3776,502r-7,18l3764,540r-3,21l3760,583r,1l3761,606r3,21l3769,647r7,19l3785,683r10,17l3808,715r9,9l3833,737r17,10l3854,695r-6,-10l3840,667r-6,-21l3830,623r-2,-20l3827,582r,-4l3828,557r3,-20l3834,519r4,-13l3845,487r9,-16l3870,453r16,-12l3908,433r21,-2l3936,431r20,3l3974,441r20,15l4007,472r6,11l4021,501r6,21l4031,547r2,20l4034,589r-1,9l4032,620r-3,19l4025,657r-3,12l4013,688r-10,15l4002,705r-15,14xe" fillcolor="#e26c09" stroked="f">
            <v:path arrowok="t"/>
          </v:shape>
          <v:shape id="_x0000_s1070" style="position:absolute;left:3827;top:431;width:206;height:307" coordorigin="3827,431" coordsize="206,307" path="m3929,431r-21,2l3889,439r-19,14l3856,468r-11,19l3838,506r-4,13l3831,537r-3,20l3827,578r,4l3828,603r2,20l3833,642r7,25l3848,685r6,10l3867,712r15,12l3904,735r20,3l3929,738r20,-2l3968,730r19,-11l4002,705r11,-17l4022,669r3,-12l4029,639r3,-19l4033,598r1,-9l4033,567r-2,-20l4028,528r-7,-27l4013,483r-6,-11l3994,456r-16,-12l3956,434r-20,-3l3929,431xe" filled="f" strokecolor="#4479b7" strokeweight=".14642mm">
            <v:path arrowok="t"/>
          </v:shape>
          <v:shape id="_x0000_s1069" style="position:absolute;left:3760;top:402;width:342;height:364" coordorigin="3760,402" coordsize="342,364" path="m3934,402r20,2l3973,408r18,7l4009,424r17,12l4042,451r11,12l4067,477r11,15l4087,510r7,19l4099,549r2,23l4101,582r-1,22l4097,625r-5,20l4085,664r-9,17l4065,698r-14,15l4035,728r-16,13l4001,750r-18,8l3963,763r-20,3l3930,766r-22,-1l3888,761r-20,-6l3850,747r-17,-10l3817,724r-9,-9l3795,700r-10,-17l3776,666r-7,-19l3764,627r-3,-21l3760,584r,-1l3761,561r3,-21l3769,520r7,-18l3786,484r12,-16l3811,453r21,-18l3849,424r18,-9l3886,408r20,-4l3927,403r7,-1xe" filled="f" strokecolor="#4479b7" strokeweight=".14642mm">
            <v:path arrowok="t"/>
          </v:shape>
          <v:shape id="_x0000_s1068" type="#_x0000_t75" style="position:absolute;left:4129;top:402;width:6453;height:364">
            <v:imagedata r:id="rId6" o:title=""/>
          </v:shape>
          <v:shape id="_x0000_s1067" type="#_x0000_t75" style="position:absolute;left:4129;top:402;width:6453;height:364">
            <v:imagedata r:id="rId6" o:title=""/>
          </v:shape>
          <v:shape id="_x0000_s1066" type="#_x0000_t75" style="position:absolute;left:4129;top:402;width:6453;height:364">
            <v:imagedata r:id="rId6" o:title=""/>
          </v:shape>
          <v:shape id="_x0000_s1065" type="#_x0000_t75" style="position:absolute;left:4129;top:402;width:6453;height:364">
            <v:imagedata r:id="rId6" o:title=""/>
          </v:shape>
          <v:shape id="_x0000_s1064" type="#_x0000_t75" style="position:absolute;left:4129;top:402;width:6453;height:364">
            <v:imagedata r:id="rId6" o:title=""/>
          </v:shape>
          <v:shape id="_x0000_s1063" type="#_x0000_t75" style="position:absolute;left:4129;top:402;width:6453;height:364">
            <v:imagedata r:id="rId6" o:title=""/>
          </v:shape>
          <v:shape id="_x0000_s1062" type="#_x0000_t75" style="position:absolute;left:4129;top:402;width:6453;height:364">
            <v:imagedata r:id="rId6" o:title=""/>
          </v:shape>
          <v:shape id="_x0000_s1061" type="#_x0000_t75" style="position:absolute;left:4129;top:402;width:6453;height:364">
            <v:imagedata r:id="rId6" o:title=""/>
          </v:shape>
          <v:shape id="_x0000_s1060" type="#_x0000_t75" style="position:absolute;left:4129;top:402;width:6453;height:364">
            <v:imagedata r:id="rId6" o:title=""/>
          </v:shape>
          <v:shape id="_x0000_s1059" type="#_x0000_t75" style="position:absolute;left:4129;top:402;width:6453;height:364">
            <v:imagedata r:id="rId6" o:title=""/>
          </v:shape>
          <v:shape id="_x0000_s1058" type="#_x0000_t75" style="position:absolute;left:4129;top:402;width:6453;height:364">
            <v:imagedata r:id="rId6" o:title=""/>
          </v:shape>
          <v:shape id="_x0000_s1057" type="#_x0000_t75" style="position:absolute;left:4129;top:402;width:6453;height:364">
            <v:imagedata r:id="rId6" o:title=""/>
          </v:shape>
          <v:shape id="_x0000_s1056" type="#_x0000_t75" style="position:absolute;left:4129;top:402;width:6453;height:364">
            <v:imagedata r:id="rId6" o:title=""/>
          </v:shape>
          <v:shape id="_x0000_s1055" type="#_x0000_t75" style="position:absolute;left:4129;top:402;width:6453;height:364">
            <v:imagedata r:id="rId6" o:title=""/>
          </v:shape>
          <v:shape id="_x0000_s1054" type="#_x0000_t75" style="position:absolute;left:4129;top:402;width:6453;height:364">
            <v:imagedata r:id="rId6" o:title=""/>
          </v:shape>
          <v:shape id="_x0000_s1053" type="#_x0000_t75" style="position:absolute;left:4129;top:402;width:6453;height:364">
            <v:imagedata r:id="rId6" o:title=""/>
          </v:shape>
          <v:shape id="_x0000_s1052" type="#_x0000_t75" style="position:absolute;left:4129;top:402;width:6453;height:364">
            <v:imagedata r:id="rId6" o:title=""/>
          </v:shape>
          <v:shape id="_x0000_s1051" type="#_x0000_t75" style="position:absolute;left:4129;top:402;width:6453;height:364">
            <v:imagedata r:id="rId6" o:title=""/>
          </v:shape>
          <v:shape id="_x0000_s1050" type="#_x0000_t75" style="position:absolute;left:4129;top:402;width:6453;height:364">
            <v:imagedata r:id="rId6" o:title=""/>
          </v:shape>
          <v:shape id="_x0000_s1049" type="#_x0000_t75" style="position:absolute;left:4129;top:402;width:6453;height:364">
            <v:imagedata r:id="rId6" o:title=""/>
          </v:shape>
          <v:shape id="_x0000_s1048" type="#_x0000_t75" style="position:absolute;left:4129;top:402;width:6453;height:364">
            <v:imagedata r:id="rId6" o:title=""/>
          </v:shape>
          <v:shape id="_x0000_s1047" type="#_x0000_t75" style="position:absolute;left:4129;top:402;width:6453;height:364">
            <v:imagedata r:id="rId6" o:title=""/>
          </v:shape>
          <v:shape id="_x0000_s1046" type="#_x0000_t75" style="position:absolute;left:4129;top:402;width:6453;height:364">
            <v:imagedata r:id="rId6" o:title=""/>
          </v:shape>
          <v:shape id="_x0000_s1045" type="#_x0000_t75" style="position:absolute;left:4129;top:402;width:6453;height:364">
            <v:imagedata r:id="rId6" o:title=""/>
          </v:shape>
          <v:shape id="_x0000_s1044" type="#_x0000_t75" style="position:absolute;left:4129;top:402;width:6453;height:364">
            <v:imagedata r:id="rId6" o:title=""/>
          </v:shape>
          <v:shape id="_x0000_s1043" style="position:absolute;left:8828;top:593;width:139;height:137" coordorigin="8828,593" coordsize="139,137" path="m8866,593r-10,l8847,593r-7,1l8833,594r-4,l8828,594r,131l8847,728r20,2l8879,730r15,l8907,729r11,-4l8929,722r9,-5l8945,711r7,-6l8958,698r3,-8l8965,682r2,-8l8967,665r,-10l8965,646r-4,-9l8957,628r-6,-7l8943,614r-8,-6l8924,603r-13,-4l8893,595r-21,-2l8866,593xe" filled="f" strokecolor="#4479b7" strokeweight=".14642mm">
            <v:path arrowok="t"/>
          </v:shape>
          <v:shape id="_x0000_s1042" style="position:absolute;left:9875;top:490;width:106;height:127" coordorigin="9875,490" coordsize="106,127" path="m9928,490r-53,127l9980,617,9928,490xe" filled="f" strokecolor="#4479b7" strokeweight=".14642mm">
            <v:path arrowok="t"/>
          </v:shape>
          <v:shape id="_x0000_s1041" style="position:absolute;left:9181;top:490;width:106;height:127" coordorigin="9181,490" coordsize="106,127" path="m9234,490r-53,127l9287,617,9234,490xe" filled="f" strokecolor="#4479b7" strokeweight=".14642mm">
            <v:path arrowok="t"/>
          </v:shape>
          <v:shape id="_x0000_s1040" type="#_x0000_t75" style="position:absolute;left:6664;top:398;width:1918;height:372">
            <v:imagedata r:id="rId7" o:title=""/>
          </v:shape>
          <v:shape id="_x0000_s1039" style="position:absolute;left:8828;top:437;width:129;height:129" coordorigin="8828,437" coordsize="129,129" path="m8867,437r-16,l8838,438r-10,3l8828,563r16,2l8867,566r2,l8894,565r19,-4l8922,558r5,-2l8932,553r5,-4l8941,545r4,-4l8948,536r3,-5l8953,526r1,-5l8956,515r1,-6l8957,503r,-8l8955,486r-4,-8l8947,470r-5,-7l8934,457r-7,-6l8917,446r-11,-4l8895,439r-13,-2l8867,437xe" filled="f" strokecolor="#4479b7" strokeweight=".14642mm">
            <v:path arrowok="t"/>
          </v:shape>
          <v:shape id="_x0000_s1038" style="position:absolute;left:10137;top:410;width:445;height:348" coordorigin="10137,410" coordsize="445,348" path="m10137,410r104,l10360,675r117,-265l10582,410r,19l10565,429r-13,l10543,433r-5,7l10535,444r-1,12l10534,474r,221l10534,714r2,13l10541,734r4,3l10553,739r12,l10582,739r,19l10428,758r,-19l10445,739r12,l10466,735r5,-7l10474,724r2,-11l10476,695r,-221l10354,758r-15,l10217,474r,221l10217,714r,12l10216,729r9,7l10236,739r11,l10265,739r,19l10137,758r,-19l10154,739r12,l10175,735r5,-7l10183,724r1,-11l10184,695r,-221l10184,460r-1,-10l10180,443r-1,-2l10178,440r-2,-2l10175,436r-3,-1l10170,434r-3,-2l10163,431r-5,l10154,430r-8,-1l10137,429r,-19xe" filled="f" strokecolor="#4479b7" strokeweight=".14642mm">
            <v:path arrowok="t"/>
          </v:shape>
          <v:shape id="_x0000_s1037" style="position:absolute;left:9452;top:410;width:290;height:348" coordorigin="9452,410" coordsize="290,348" path="m9452,410r291,l9743,500r-16,l9725,486r-2,-10l9720,470r-3,-7l9714,457r-5,-4l9705,449r-6,-3l9693,444r-7,-2l9679,441r-9,l9628,441r,254l9628,714r-1,12l9627,729r9,7l9646,739r12,l9675,739r,19l9521,758r,-19l9539,739r12,l9560,735r5,-7l9568,724r1,-11l9569,695r,-254l9534,441r-10,l9515,442r-7,1l9501,445r-6,2l9491,451r-5,4l9482,460r-3,7l9476,474r-3,11l9471,500r-19,l9452,410xe" filled="f" strokecolor="#4479b7" strokeweight=".14642mm">
            <v:path arrowok="t"/>
          </v:shape>
          <v:shape id="_x0000_s1036" style="position:absolute;left:8721;top:410;width:314;height:348" coordorigin="8721,410" coordsize="314,348" path="m8721,410r151,l8895,411r20,1l8933,415r18,4l8963,424r10,6l8983,435r8,7l8998,450r7,8l9010,466r4,10l9017,485r2,10l9019,505r-2,21l9009,544r-6,10l8988,568r-18,9l8958,580r12,l8981,583r10,6l9001,594r8,6l9016,608r7,7l9027,624r3,9l9033,642r2,9l9035,661r,9l9033,678r-2,9l9028,696r-5,8l9018,712r-5,7l9006,726r-8,6l8990,739r-8,4l8974,747r-15,4l8941,755r-21,2l8897,758r-12,l8721,758r,-19l8738,739r13,l8759,736r5,-8l8768,723r1,-12l8769,694r,-219l8769,455r-2,-12l8763,438r-5,-6l8750,429r-12,l8721,429r,-19xe" filled="f" strokecolor="#4479b7" strokeweight=".14642mm">
            <v:path arrowok="t"/>
          </v:shape>
          <v:shape id="_x0000_s1035" type="#_x0000_t75" style="position:absolute;left:4124;top:406;width:2431;height:362">
            <v:imagedata r:id="rId8" o:title=""/>
          </v:shape>
          <v:shape id="_x0000_s1034" style="position:absolute;left:9758;top:402;width:369;height:356" coordorigin="9758,402" coordsize="369,356" path="m9934,402r16,l10068,687r5,12l10078,708r3,6l10085,721r4,5l10093,730r4,3l10101,735r4,2l10110,738r7,1l10127,739r,19l9983,758r,-19l9993,739r6,-1l10003,737r4,-1l10010,735r2,-2l10014,732r2,-1l10016,729r1,-2l10018,725r,-2l10018,720r-3,-9l10011,699r-3,-8l9989,645r-124,l9843,696r-5,12l9835,717r,6l9835,725r1,2l9836,728r1,2l9838,731r2,2l9843,734r3,1l9851,736r5,2l9864,739r11,1l9875,758r-117,l9758,740r15,-3l9783,734r4,-3l9791,727r4,-6l9799,714r5,-8l9808,696r6,-12l9934,402xe" filled="f" strokecolor="#4479b7" strokeweight=".14642mm">
            <v:path arrowok="t"/>
          </v:shape>
          <v:shape id="_x0000_s1033" style="position:absolute;left:9064;top:402;width:369;height:356" coordorigin="9064,402" coordsize="369,356" path="m9240,402r16,l9375,687r5,12l9384,708r4,6l9392,721r3,5l9399,730r4,3l9407,735r5,2l9416,738r8,1l9433,739r,19l9289,758r,-19l9299,739r7,-1l9310,737r4,-1l9317,735r2,-2l9321,732r1,-1l9323,729r1,-2l9324,725r,-2l9324,720r-2,-9l9318,699r-4,-8l9295,645r-124,l9150,696r-5,12l9142,717r,6l9142,725r,2l9143,728r,2l9145,731r2,2l9149,734r3,1l9157,736r5,2l9170,739r11,1l9181,758r-117,l9064,740r16,-3l9090,734r3,-3l9097,727r4,-6l9106,714r4,-8l9115,696r5,-12l9240,402xe" filled="f" strokecolor="#4479b7" strokeweight=".14642mm">
            <v:path arrowok="t"/>
          </v:shape>
          <w10:wrap anchorx="page" anchory="page"/>
        </v:group>
      </w:pict>
    </w:r>
    <w:r>
      <w:pict w14:anchorId="321D4848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171.6pt;margin-top:16.25pt;width:35.35pt;height:28.05pt;z-index:-251660288;mso-position-horizontal-relative:page;mso-position-vertical-relative:page" filled="f" stroked="f">
          <v:textbox inset="0,0,0,0">
            <w:txbxContent>
              <w:p w14:paraId="6E13A089" w14:textId="77777777" w:rsidR="007A3588" w:rsidRDefault="000A7A15">
                <w:pPr>
                  <w:spacing w:line="540" w:lineRule="exact"/>
                  <w:ind w:left="20" w:right="-78"/>
                  <w:rPr>
                    <w:rFonts w:ascii="Mongolian Baiti" w:eastAsia="Mongolian Baiti" w:hAnsi="Mongolian Baiti" w:cs="Mongolian Baiti"/>
                    <w:sz w:val="52"/>
                    <w:szCs w:val="52"/>
                  </w:rPr>
                </w:pPr>
                <w:r>
                  <w:rPr>
                    <w:rFonts w:ascii="Mongolian Baiti" w:eastAsia="Mongolian Baiti" w:hAnsi="Mongolian Baiti" w:cs="Mongolian Baiti"/>
                    <w:spacing w:val="1"/>
                    <w:sz w:val="52"/>
                    <w:szCs w:val="52"/>
                  </w:rPr>
                  <w:t>P</w:t>
                </w:r>
                <w:r>
                  <w:rPr>
                    <w:rFonts w:ascii="Mongolian Baiti" w:eastAsia="Mongolian Baiti" w:hAnsi="Mongolian Baiti" w:cs="Mongolian Baiti"/>
                    <w:sz w:val="52"/>
                    <w:szCs w:val="52"/>
                  </w:rPr>
                  <w:t>O</w:t>
                </w:r>
              </w:p>
            </w:txbxContent>
          </v:textbox>
          <w10:wrap anchorx="page" anchory="page"/>
        </v:shape>
      </w:pict>
    </w:r>
    <w:r>
      <w:pict w14:anchorId="286ACA33">
        <v:shape id="_x0000_s1030" type="#_x0000_t202" style="position:absolute;margin-left:236.9pt;margin-top:43.05pt;width:165.65pt;height:26pt;z-index:-251659264;mso-position-horizontal-relative:page;mso-position-vertical-relative:page" filled="f" stroked="f">
          <v:textbox inset="0,0,0,0">
            <w:txbxContent>
              <w:p w14:paraId="3982DDC2" w14:textId="77777777" w:rsidR="007A3588" w:rsidRDefault="000A7A15">
                <w:pPr>
                  <w:spacing w:line="420" w:lineRule="exact"/>
                  <w:ind w:left="20" w:right="-72"/>
                  <w:rPr>
                    <w:sz w:val="48"/>
                    <w:szCs w:val="48"/>
                  </w:rPr>
                </w:pPr>
                <w:r>
                  <w:rPr>
                    <w:b/>
                    <w:w w:val="80"/>
                    <w:position w:val="2"/>
                    <w:sz w:val="48"/>
                    <w:szCs w:val="48"/>
                  </w:rPr>
                  <w:t>S</w:t>
                </w:r>
                <w:r>
                  <w:rPr>
                    <w:b/>
                    <w:spacing w:val="1"/>
                    <w:w w:val="80"/>
                    <w:position w:val="2"/>
                    <w:sz w:val="48"/>
                    <w:szCs w:val="48"/>
                  </w:rPr>
                  <w:t>I</w:t>
                </w:r>
                <w:r>
                  <w:rPr>
                    <w:b/>
                    <w:w w:val="80"/>
                    <w:position w:val="2"/>
                    <w:sz w:val="48"/>
                    <w:szCs w:val="48"/>
                  </w:rPr>
                  <w:t>STEM</w:t>
                </w:r>
                <w:r>
                  <w:rPr>
                    <w:b/>
                    <w:spacing w:val="-1"/>
                    <w:w w:val="80"/>
                    <w:position w:val="2"/>
                    <w:sz w:val="48"/>
                    <w:szCs w:val="48"/>
                  </w:rPr>
                  <w:t xml:space="preserve"> </w:t>
                </w:r>
                <w:r>
                  <w:rPr>
                    <w:b/>
                    <w:w w:val="80"/>
                    <w:position w:val="2"/>
                    <w:sz w:val="48"/>
                    <w:szCs w:val="48"/>
                  </w:rPr>
                  <w:t>O</w:t>
                </w:r>
                <w:r>
                  <w:rPr>
                    <w:b/>
                    <w:spacing w:val="-1"/>
                    <w:w w:val="80"/>
                    <w:position w:val="2"/>
                    <w:sz w:val="48"/>
                    <w:szCs w:val="48"/>
                  </w:rPr>
                  <w:t>P</w:t>
                </w:r>
                <w:r>
                  <w:rPr>
                    <w:b/>
                    <w:spacing w:val="1"/>
                    <w:w w:val="80"/>
                    <w:position w:val="2"/>
                    <w:sz w:val="48"/>
                    <w:szCs w:val="48"/>
                  </w:rPr>
                  <w:t>E</w:t>
                </w:r>
                <w:r>
                  <w:rPr>
                    <w:b/>
                    <w:w w:val="80"/>
                    <w:position w:val="2"/>
                    <w:sz w:val="48"/>
                    <w:szCs w:val="48"/>
                  </w:rPr>
                  <w:t>R</w:t>
                </w:r>
                <w:r>
                  <w:rPr>
                    <w:b/>
                    <w:spacing w:val="-1"/>
                    <w:w w:val="80"/>
                    <w:position w:val="2"/>
                    <w:sz w:val="48"/>
                    <w:szCs w:val="48"/>
                  </w:rPr>
                  <w:t>A</w:t>
                </w:r>
                <w:r>
                  <w:rPr>
                    <w:b/>
                    <w:w w:val="80"/>
                    <w:position w:val="2"/>
                    <w:sz w:val="48"/>
                    <w:szCs w:val="48"/>
                  </w:rPr>
                  <w:t>SI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876358F"/>
    <w:multiLevelType w:val="hybridMultilevel"/>
    <w:tmpl w:val="EE689476"/>
    <w:lvl w:ilvl="0" w:tplc="E55EE5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524B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3E06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2D450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635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66662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25650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8204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6454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CB3600D"/>
    <w:multiLevelType w:val="multilevel"/>
    <w:tmpl w:val="2CA0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B0B34"/>
    <w:multiLevelType w:val="multilevel"/>
    <w:tmpl w:val="8CA644A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76B1B62"/>
    <w:multiLevelType w:val="multilevel"/>
    <w:tmpl w:val="44F60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B1FD8"/>
    <w:multiLevelType w:val="hybridMultilevel"/>
    <w:tmpl w:val="61B49C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D02F9"/>
    <w:multiLevelType w:val="multilevel"/>
    <w:tmpl w:val="7B3A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30A2A"/>
    <w:multiLevelType w:val="multilevel"/>
    <w:tmpl w:val="550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F1A4E"/>
    <w:multiLevelType w:val="multilevel"/>
    <w:tmpl w:val="953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787">
    <w:abstractNumId w:val="2"/>
  </w:num>
  <w:num w:numId="2" w16cid:durableId="269626296">
    <w:abstractNumId w:val="6"/>
  </w:num>
  <w:num w:numId="3" w16cid:durableId="1512527771">
    <w:abstractNumId w:val="7"/>
  </w:num>
  <w:num w:numId="4" w16cid:durableId="1563638317">
    <w:abstractNumId w:val="3"/>
  </w:num>
  <w:num w:numId="5" w16cid:durableId="1732582291">
    <w:abstractNumId w:val="5"/>
  </w:num>
  <w:num w:numId="6" w16cid:durableId="691034751">
    <w:abstractNumId w:val="1"/>
  </w:num>
  <w:num w:numId="7" w16cid:durableId="1242761867">
    <w:abstractNumId w:val="4"/>
  </w:num>
  <w:num w:numId="8" w16cid:durableId="37605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16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588"/>
    <w:rsid w:val="000A7A15"/>
    <w:rsid w:val="004B08E5"/>
    <w:rsid w:val="007A3588"/>
    <w:rsid w:val="008F3B04"/>
    <w:rsid w:val="00A84AF1"/>
    <w:rsid w:val="00CD5B1C"/>
    <w:rsid w:val="00D318E4"/>
    <w:rsid w:val="00E1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65"/>
    <o:shapelayout v:ext="edit">
      <o:idmap v:ext="edit" data="2"/>
    </o:shapelayout>
  </w:shapeDefaults>
  <w:decimalSymbol w:val=","/>
  <w:listSeparator w:val=";"/>
  <w14:docId w14:val="6B408319"/>
  <w15:docId w15:val="{A099F637-750C-412C-89BD-46C0C0CF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CD5B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23.png"/><Relationship Id="rId7" Type="http://schemas.openxmlformats.org/officeDocument/2006/relationships/header" Target="header1.xml"/><Relationship Id="rId12" Type="http://schemas.openxmlformats.org/officeDocument/2006/relationships/image" Target="media/image14.png"/><Relationship Id="rId17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8.png"/><Relationship Id="rId20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17.png"/><Relationship Id="rId23" Type="http://schemas.openxmlformats.org/officeDocument/2006/relationships/theme" Target="theme/theme1.xml"/><Relationship Id="rId10" Type="http://schemas.openxmlformats.org/officeDocument/2006/relationships/image" Target="media/image12.png"/><Relationship Id="rId19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11.png"/><Relationship Id="rId14" Type="http://schemas.openxmlformats.org/officeDocument/2006/relationships/image" Target="media/image1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1575</Words>
  <Characters>8983</Characters>
  <Application>Microsoft Office Word</Application>
  <DocSecurity>0</DocSecurity>
  <Lines>74</Lines>
  <Paragraphs>21</Paragraphs>
  <ScaleCrop>false</ScaleCrop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BERINTO</dc:creator>
  <cp:lastModifiedBy>Berinto Zhang</cp:lastModifiedBy>
  <cp:revision>1</cp:revision>
  <cp:lastPrinted>2025-12-15T22:43:00Z</cp:lastPrinted>
  <dcterms:created xsi:type="dcterms:W3CDTF">2025-12-15T22:39:00Z</dcterms:created>
  <dcterms:modified xsi:type="dcterms:W3CDTF">2025-12-15T22:53:00Z</dcterms:modified>
</cp:coreProperties>
</file>